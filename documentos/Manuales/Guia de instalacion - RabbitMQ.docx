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1180701439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56A767D5" w14:textId="75679E48" w:rsidR="000F1023" w:rsidRDefault="000F1023">
          <w:pPr>
            <w:pStyle w:val="NoSpacing"/>
            <w:rPr>
              <w:sz w:val="2"/>
            </w:rPr>
          </w:pPr>
        </w:p>
        <w:p w14:paraId="6F473682" w14:textId="575074E1" w:rsidR="000F1023" w:rsidRDefault="000F102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A031B28" wp14:editId="04357FD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ED7D31" w:themeColor="accent2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D34C375" w14:textId="4FCD4432" w:rsidR="000F1023" w:rsidRPr="00E7173B" w:rsidRDefault="00DD5DA1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ED7D31" w:themeColor="accent2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ED7D31" w:themeColor="accent2"/>
                                        <w:sz w:val="64"/>
                                        <w:szCs w:val="64"/>
                                      </w:rPr>
                                      <w:t>Aldebarán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:lang w:val="es-MX"/>
                                  </w:rPr>
                                  <w:alias w:val="Asunto"/>
                                  <w:tag w:val=""/>
                                  <w:id w:val="-735240998"/>
                                  <w:placeholder>
                                    <w:docPart w:val="D117FA6F46B947E2AF571B9EBA5A6ACD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4597B28" w14:textId="24BA4C9A" w:rsidR="00E7173B" w:rsidRPr="00E7173B" w:rsidRDefault="00967C63">
                                    <w:pPr>
                                      <w:pStyle w:val="NoSpacing"/>
                                      <w:spacing w:before="120"/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</w:pPr>
                                    <w:r w:rsidRPr="00967C63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  <w:lang w:val="es-MX"/>
                                      </w:rPr>
                                      <w:t>Gu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  <w:lang w:val="es-MX"/>
                                      </w:rPr>
                                      <w:t>ía</w:t>
                                    </w:r>
                                    <w:r w:rsidRPr="00967C63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  <w:lang w:val="es-MX"/>
                                      </w:rPr>
                                      <w:t xml:space="preserve"> de instalación - RabbitMQ</w:t>
                                    </w:r>
                                  </w:p>
                                </w:sdtContent>
                              </w:sdt>
                              <w:p w14:paraId="75282CC1" w14:textId="77777777" w:rsidR="000F1023" w:rsidRDefault="000F102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A031B2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ED7D31" w:themeColor="accent2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D34C375" w14:textId="4FCD4432" w:rsidR="000F1023" w:rsidRPr="00E7173B" w:rsidRDefault="00DD5DA1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ED7D31" w:themeColor="accent2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ED7D31" w:themeColor="accent2"/>
                                  <w:sz w:val="64"/>
                                  <w:szCs w:val="64"/>
                                </w:rPr>
                                <w:t>Aldebarán Web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595959" w:themeColor="text1" w:themeTint="A6"/>
                              <w:sz w:val="36"/>
                              <w:szCs w:val="36"/>
                              <w:lang w:val="es-MX"/>
                            </w:rPr>
                            <w:alias w:val="Asunto"/>
                            <w:tag w:val=""/>
                            <w:id w:val="-735240998"/>
                            <w:placeholder>
                              <w:docPart w:val="D117FA6F46B947E2AF571B9EBA5A6ACD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4597B28" w14:textId="24BA4C9A" w:rsidR="00E7173B" w:rsidRPr="00E7173B" w:rsidRDefault="00967C63">
                              <w:pPr>
                                <w:pStyle w:val="NoSpacing"/>
                                <w:spacing w:before="120"/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</w:pPr>
                              <w:r w:rsidRPr="00967C63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  <w:lang w:val="es-MX"/>
                                </w:rPr>
                                <w:t>Gu</w:t>
                              </w:r>
                              <w:r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  <w:lang w:val="es-MX"/>
                                </w:rPr>
                                <w:t>ía</w:t>
                              </w:r>
                              <w:r w:rsidRPr="00967C63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  <w:lang w:val="es-MX"/>
                                </w:rPr>
                                <w:t xml:space="preserve"> de instalación - RabbitMQ</w:t>
                              </w:r>
                            </w:p>
                          </w:sdtContent>
                        </w:sdt>
                        <w:p w14:paraId="75282CC1" w14:textId="77777777" w:rsidR="000F1023" w:rsidRDefault="000F1023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E34D64" wp14:editId="653A56B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BF8FD" w14:textId="77777777" w:rsidR="003B04E0" w:rsidRDefault="003B04E0">
                                <w:pPr>
                                  <w:pStyle w:val="NoSpacing"/>
                                  <w:jc w:val="right"/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Compañía"/>
                                  <w:tag w:val=""/>
                                  <w:id w:val="-599266587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Content>
                                  <w:p w14:paraId="68A047C3" w14:textId="5967DC3E" w:rsidR="000F1023" w:rsidRPr="00A07D53" w:rsidRDefault="00EA5145">
                                    <w:pPr>
                                      <w:pStyle w:val="NoSpacing"/>
                                      <w:jc w:val="right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Promos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 xml:space="preserve"> Ltda.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808080" w:themeColor="background1" w:themeShade="80"/>
                                    <w:sz w:val="24"/>
                                    <w:szCs w:val="24"/>
                                  </w:rPr>
                                  <w:alias w:val="Version"/>
                                  <w:tag w:val="TPAppVersion"/>
                                  <w:id w:val="-1324272345"/>
                                  <w:dataBinding w:prefixMappings="xmlns:ns0='http://schemas.microsoft.com/office/2006/metadata/properties' xmlns:ns1='http://www.w3.org/2001/XMLSchema-instance' xmlns:ns2='http://schemas.microsoft.com/office/infopath/2007/PartnerControls' xmlns:ns3='4873beb7-5857-4685-be1f-d57550cc96cc' " w:xpath="/ns0:properties[1]/documentManagement[1]/ns3:TPAppVersion[1]" w:storeItemID="{7FBDB1CC-CEFB-4E46-8174-1F0AA0D30B24}"/>
                                  <w:text/>
                                </w:sdtPr>
                                <w:sdtContent>
                                  <w:p w14:paraId="3A566B2F" w14:textId="655E788C" w:rsidR="000F1023" w:rsidRPr="00E7173B" w:rsidRDefault="000F1023">
                                    <w:pPr>
                                      <w:pStyle w:val="NoSpacing"/>
                                      <w:jc w:val="right"/>
                                      <w:rPr>
                                        <w:color w:val="808080" w:themeColor="background1" w:themeShade="80"/>
                                        <w:sz w:val="24"/>
                                        <w:szCs w:val="24"/>
                                      </w:rPr>
                                    </w:pPr>
                                    <w:r w:rsidRPr="00E7173B">
                                      <w:rPr>
                                        <w:color w:val="808080" w:themeColor="background1" w:themeShade="80"/>
                                        <w:sz w:val="24"/>
                                        <w:szCs w:val="24"/>
                                      </w:rPr>
                                      <w:t>v. 1.0.0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E34D64" id="Cuadro de texto 16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46BF8FD" w14:textId="77777777" w:rsidR="003B04E0" w:rsidRDefault="003B04E0">
                          <w:pPr>
                            <w:pStyle w:val="NoSpacing"/>
                            <w:jc w:val="right"/>
                            <w:rPr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000000" w:themeColor="text1"/>
                              <w:sz w:val="28"/>
                              <w:szCs w:val="28"/>
                            </w:rPr>
                            <w:alias w:val="Compañía"/>
                            <w:tag w:val=""/>
                            <w:id w:val="-59926658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p w14:paraId="68A047C3" w14:textId="5967DC3E" w:rsidR="000F1023" w:rsidRPr="00A07D53" w:rsidRDefault="00EA5145">
                              <w:pPr>
                                <w:pStyle w:val="NoSpacing"/>
                                <w:jc w:val="right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Promos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Ltda.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808080" w:themeColor="background1" w:themeShade="80"/>
                              <w:sz w:val="24"/>
                              <w:szCs w:val="24"/>
                            </w:rPr>
                            <w:alias w:val="Version"/>
                            <w:tag w:val="TPAppVersion"/>
                            <w:id w:val="-1324272345"/>
                            <w:dataBinding w:prefixMappings="xmlns:ns0='http://schemas.microsoft.com/office/2006/metadata/properties' xmlns:ns1='http://www.w3.org/2001/XMLSchema-instance' xmlns:ns2='http://schemas.microsoft.com/office/infopath/2007/PartnerControls' xmlns:ns3='4873beb7-5857-4685-be1f-d57550cc96cc' " w:xpath="/ns0:properties[1]/documentManagement[1]/ns3:TPAppVersion[1]" w:storeItemID="{7FBDB1CC-CEFB-4E46-8174-1F0AA0D30B24}"/>
                            <w:text/>
                          </w:sdtPr>
                          <w:sdtContent>
                            <w:p w14:paraId="3A566B2F" w14:textId="655E788C" w:rsidR="000F1023" w:rsidRPr="00E7173B" w:rsidRDefault="000F1023">
                              <w:pPr>
                                <w:pStyle w:val="NoSpacing"/>
                                <w:jc w:val="right"/>
                                <w:rPr>
                                  <w:color w:val="808080" w:themeColor="background1" w:themeShade="80"/>
                                  <w:sz w:val="24"/>
                                  <w:szCs w:val="24"/>
                                </w:rPr>
                              </w:pPr>
                              <w:r w:rsidRPr="00E7173B">
                                <w:rPr>
                                  <w:color w:val="808080" w:themeColor="background1" w:themeShade="80"/>
                                  <w:sz w:val="24"/>
                                  <w:szCs w:val="24"/>
                                </w:rPr>
                                <w:t>v. 1.0.0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1FDBBD8" w14:textId="48054F48" w:rsidR="000F1023" w:rsidRDefault="000F1023">
          <w:r>
            <w:br w:type="page"/>
          </w:r>
        </w:p>
      </w:sdtContent>
    </w:sdt>
    <w:p w14:paraId="66B45108" w14:textId="77777777" w:rsidR="00A9204E" w:rsidRDefault="00A9204E"/>
    <w:sdt>
      <w:sdtPr>
        <w:rPr>
          <w:rFonts w:ascii="Calibri" w:eastAsiaTheme="minorHAnsi" w:hAnsi="Calibri" w:cs="Calibri"/>
          <w:color w:val="auto"/>
          <w:sz w:val="22"/>
          <w:szCs w:val="22"/>
        </w:rPr>
        <w:id w:val="11486315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45D2E5" w14:textId="14DDF638" w:rsidR="00A14805" w:rsidRPr="00DD5DA1" w:rsidRDefault="00A14805">
          <w:pPr>
            <w:pStyle w:val="TOCHeading"/>
            <w:rPr>
              <w:color w:val="ED7D31" w:themeColor="accent2"/>
            </w:rPr>
          </w:pPr>
          <w:r w:rsidRPr="00DD5DA1">
            <w:rPr>
              <w:color w:val="ED7D31" w:themeColor="accent2"/>
            </w:rPr>
            <w:t>Contenido</w:t>
          </w:r>
        </w:p>
        <w:p w14:paraId="39C82B25" w14:textId="3DF8AF40" w:rsidR="00A75130" w:rsidRDefault="00A1480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117548" w:history="1">
            <w:r w:rsidR="00A75130" w:rsidRPr="0050602D">
              <w:rPr>
                <w:rStyle w:val="Hyperlink"/>
                <w:noProof/>
              </w:rPr>
              <w:t>Contenido de la versión</w:t>
            </w:r>
            <w:r w:rsidR="00A75130">
              <w:rPr>
                <w:noProof/>
                <w:webHidden/>
              </w:rPr>
              <w:tab/>
            </w:r>
            <w:r w:rsidR="00A75130">
              <w:rPr>
                <w:noProof/>
                <w:webHidden/>
              </w:rPr>
              <w:fldChar w:fldCharType="begin"/>
            </w:r>
            <w:r w:rsidR="00A75130">
              <w:rPr>
                <w:noProof/>
                <w:webHidden/>
              </w:rPr>
              <w:instrText xml:space="preserve"> PAGEREF _Toc163117548 \h </w:instrText>
            </w:r>
            <w:r w:rsidR="00A75130">
              <w:rPr>
                <w:noProof/>
                <w:webHidden/>
              </w:rPr>
            </w:r>
            <w:r w:rsidR="00A75130">
              <w:rPr>
                <w:noProof/>
                <w:webHidden/>
              </w:rPr>
              <w:fldChar w:fldCharType="separate"/>
            </w:r>
            <w:r w:rsidR="00A75130">
              <w:rPr>
                <w:noProof/>
                <w:webHidden/>
              </w:rPr>
              <w:t>2</w:t>
            </w:r>
            <w:r w:rsidR="00A75130">
              <w:rPr>
                <w:noProof/>
                <w:webHidden/>
              </w:rPr>
              <w:fldChar w:fldCharType="end"/>
            </w:r>
          </w:hyperlink>
        </w:p>
        <w:p w14:paraId="4F2C02DB" w14:textId="239CD2F4" w:rsidR="00A75130" w:rsidRDefault="00A7513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3117549" w:history="1">
            <w:r w:rsidRPr="0050602D">
              <w:rPr>
                <w:rStyle w:val="Hyperlink"/>
                <w:noProof/>
              </w:rPr>
              <w:t>Instalación Erlang/OTP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_Toc163117549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67249" w14:textId="3EA7B48E" w:rsidR="00A75130" w:rsidRDefault="00A7513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3117550" w:history="1">
            <w:r w:rsidRPr="0050602D">
              <w:rPr>
                <w:rStyle w:val="Hyperlink"/>
                <w:noProof/>
              </w:rPr>
              <w:t>Instalación RabbitMQ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_Toc163117550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87A0D" w14:textId="690B357B" w:rsidR="00A14805" w:rsidRDefault="00A14805">
          <w:r>
            <w:rPr>
              <w:b/>
              <w:bCs/>
            </w:rPr>
            <w:fldChar w:fldCharType="end"/>
          </w:r>
        </w:p>
      </w:sdtContent>
    </w:sdt>
    <w:p w14:paraId="59161C3A" w14:textId="2E1FE7E9" w:rsidR="00A14805" w:rsidRDefault="00A14805">
      <w:r>
        <w:br w:type="page"/>
      </w:r>
    </w:p>
    <w:p w14:paraId="1910A406" w14:textId="2C5B95C0" w:rsidR="00A14805" w:rsidRPr="00DD5DA1" w:rsidRDefault="00A14805" w:rsidP="00DD5DA1">
      <w:pPr>
        <w:pStyle w:val="Heading1"/>
      </w:pPr>
      <w:bookmarkStart w:id="0" w:name="_Toc163117548"/>
      <w:r w:rsidRPr="00DD5DA1">
        <w:lastRenderedPageBreak/>
        <w:t>Contenido de la versión</w:t>
      </w:r>
      <w:bookmarkEnd w:id="0"/>
    </w:p>
    <w:p w14:paraId="4BA4BD50" w14:textId="47E67B14" w:rsidR="00A14805" w:rsidRDefault="00DD5DA1" w:rsidP="00DD5DA1">
      <w:pPr>
        <w:pStyle w:val="ListParagraph"/>
        <w:numPr>
          <w:ilvl w:val="0"/>
          <w:numId w:val="27"/>
        </w:numPr>
      </w:pPr>
      <w:r>
        <w:t xml:space="preserve">Instalación </w:t>
      </w:r>
      <w:r w:rsidR="00967C63">
        <w:t>Erlang/OTP</w:t>
      </w:r>
    </w:p>
    <w:p w14:paraId="2B0ACE47" w14:textId="3B09AE4F" w:rsidR="00967C63" w:rsidRDefault="00967C63" w:rsidP="00DD5DA1">
      <w:pPr>
        <w:pStyle w:val="ListParagraph"/>
        <w:numPr>
          <w:ilvl w:val="0"/>
          <w:numId w:val="27"/>
        </w:numPr>
      </w:pPr>
      <w:r>
        <w:t>Instalación R</w:t>
      </w:r>
      <w:r w:rsidR="00A75130">
        <w:t>a</w:t>
      </w:r>
      <w:r>
        <w:t>bbitMQ</w:t>
      </w:r>
    </w:p>
    <w:p w14:paraId="3E2AAA71" w14:textId="77777777" w:rsidR="00A14805" w:rsidRDefault="00A14805"/>
    <w:p w14:paraId="3B3A54EC" w14:textId="17D9A433" w:rsidR="00A14805" w:rsidRDefault="00967C63" w:rsidP="00DD5DA1">
      <w:pPr>
        <w:pStyle w:val="Heading1"/>
      </w:pPr>
      <w:bookmarkStart w:id="1" w:name="_Toc163117549"/>
      <w:r>
        <w:t>Instalación Erlang/OTP</w:t>
      </w:r>
      <w:bookmarkEnd w:id="1"/>
      <w:r w:rsidR="00A14805">
        <w:t xml:space="preserve"> </w:t>
      </w:r>
    </w:p>
    <w:p w14:paraId="62416B04" w14:textId="77777777" w:rsidR="00967C63" w:rsidRDefault="00967C63" w:rsidP="00A75130">
      <w:pPr>
        <w:jc w:val="both"/>
      </w:pPr>
      <w:bookmarkStart w:id="2" w:name="_Instalación_de_la"/>
      <w:bookmarkEnd w:id="2"/>
      <w:r>
        <w:t>Siga el paso a paso dado a continuación para la instalación de Erlang/OTP, software que es requerido por RabbitMQ.</w:t>
      </w:r>
    </w:p>
    <w:p w14:paraId="0F60E6F3" w14:textId="17F4F08F" w:rsidR="00967C63" w:rsidRDefault="00967C63" w:rsidP="00A75130">
      <w:pPr>
        <w:jc w:val="both"/>
      </w:pPr>
      <w:proofErr w:type="spellStart"/>
      <w:r>
        <w:t>Navege</w:t>
      </w:r>
      <w:proofErr w:type="spellEnd"/>
      <w:r>
        <w:t xml:space="preserve"> a </w:t>
      </w:r>
      <w:hyperlink r:id="rId10" w:history="1">
        <w:r w:rsidRPr="00FC1277">
          <w:rPr>
            <w:rStyle w:val="Hyperlink"/>
          </w:rPr>
          <w:t>https://www.erlang.org/downloads</w:t>
        </w:r>
      </w:hyperlink>
      <w:r>
        <w:t xml:space="preserve"> </w:t>
      </w:r>
      <w:r>
        <w:t>y descargue el instalador.</w:t>
      </w:r>
    </w:p>
    <w:p w14:paraId="403682BD" w14:textId="77777777" w:rsidR="00967C63" w:rsidRDefault="00967C63" w:rsidP="00967C63"/>
    <w:p w14:paraId="3B7FF864" w14:textId="3F8C33E5" w:rsidR="00967C63" w:rsidRDefault="00967C63" w:rsidP="00967C63">
      <w:r>
        <w:rPr>
          <w:noProof/>
        </w:rPr>
        <w:drawing>
          <wp:inline distT="0" distB="0" distL="0" distR="0" wp14:anchorId="00AFBE9F" wp14:editId="713098D9">
            <wp:extent cx="5612130" cy="1753235"/>
            <wp:effectExtent l="0" t="0" r="7620" b="0"/>
            <wp:docPr id="19758782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78220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3CD4" w14:textId="77777777" w:rsidR="00967C63" w:rsidRDefault="00967C63" w:rsidP="00967C63"/>
    <w:p w14:paraId="57340A3F" w14:textId="7294985A" w:rsidR="00967C63" w:rsidRDefault="00967C63" w:rsidP="00A75130">
      <w:pPr>
        <w:tabs>
          <w:tab w:val="left" w:pos="3720"/>
        </w:tabs>
        <w:jc w:val="both"/>
      </w:pPr>
      <w:r>
        <w:t>Inicie la instalación de Erlang/OTP, siguiendo las instrucciones</w:t>
      </w:r>
      <w:r w:rsidR="00A75130">
        <w:t xml:space="preserve"> a continuación</w:t>
      </w:r>
      <w:r>
        <w:t>.</w:t>
      </w:r>
    </w:p>
    <w:p w14:paraId="3B9D456B" w14:textId="77777777" w:rsidR="00967C63" w:rsidRDefault="00967C63" w:rsidP="00967C63">
      <w:pPr>
        <w:tabs>
          <w:tab w:val="left" w:pos="3720"/>
        </w:tabs>
      </w:pPr>
    </w:p>
    <w:p w14:paraId="733D075F" w14:textId="77777777" w:rsidR="00967C63" w:rsidRDefault="00967C63" w:rsidP="00967C63">
      <w:pPr>
        <w:tabs>
          <w:tab w:val="left" w:pos="3720"/>
        </w:tabs>
      </w:pPr>
      <w:r>
        <w:rPr>
          <w:noProof/>
        </w:rPr>
        <w:drawing>
          <wp:inline distT="0" distB="0" distL="0" distR="0" wp14:anchorId="08011F80" wp14:editId="2E221C83">
            <wp:extent cx="5612130" cy="4360545"/>
            <wp:effectExtent l="0" t="0" r="7620" b="1905"/>
            <wp:docPr id="1780914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1475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B088" w14:textId="77777777" w:rsidR="00967C63" w:rsidRDefault="00967C63" w:rsidP="00967C63">
      <w:pPr>
        <w:tabs>
          <w:tab w:val="left" w:pos="3720"/>
        </w:tabs>
      </w:pPr>
    </w:p>
    <w:p w14:paraId="2DA4B3FF" w14:textId="77777777" w:rsidR="00967C63" w:rsidRDefault="00967C63" w:rsidP="00967C63">
      <w:pPr>
        <w:tabs>
          <w:tab w:val="left" w:pos="3720"/>
        </w:tabs>
      </w:pPr>
      <w:r>
        <w:rPr>
          <w:noProof/>
        </w:rPr>
        <w:drawing>
          <wp:inline distT="0" distB="0" distL="0" distR="0" wp14:anchorId="36BE7E20" wp14:editId="44F958CF">
            <wp:extent cx="5612130" cy="4335145"/>
            <wp:effectExtent l="0" t="0" r="7620" b="8255"/>
            <wp:docPr id="5888284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284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7BC3" w14:textId="77777777" w:rsidR="00967C63" w:rsidRDefault="00967C63" w:rsidP="00967C63">
      <w:pPr>
        <w:tabs>
          <w:tab w:val="left" w:pos="3720"/>
        </w:tabs>
      </w:pPr>
    </w:p>
    <w:p w14:paraId="21C6502A" w14:textId="77777777" w:rsidR="00967C63" w:rsidRDefault="00967C63" w:rsidP="00967C63">
      <w:pPr>
        <w:tabs>
          <w:tab w:val="left" w:pos="3720"/>
        </w:tabs>
      </w:pPr>
      <w:r>
        <w:rPr>
          <w:noProof/>
        </w:rPr>
        <w:lastRenderedPageBreak/>
        <w:drawing>
          <wp:inline distT="0" distB="0" distL="0" distR="0" wp14:anchorId="52A00647" wp14:editId="601DA569">
            <wp:extent cx="5612130" cy="4354195"/>
            <wp:effectExtent l="0" t="0" r="7620" b="8255"/>
            <wp:docPr id="1404037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37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00BD" w14:textId="77777777" w:rsidR="00967C63" w:rsidRDefault="00967C63" w:rsidP="00967C63">
      <w:pPr>
        <w:tabs>
          <w:tab w:val="left" w:pos="3720"/>
        </w:tabs>
      </w:pPr>
    </w:p>
    <w:p w14:paraId="4067C7CA" w14:textId="3A747C03" w:rsidR="00967C63" w:rsidRDefault="00967C63" w:rsidP="00967C63">
      <w:pPr>
        <w:tabs>
          <w:tab w:val="left" w:pos="3720"/>
        </w:tabs>
      </w:pPr>
      <w:r>
        <w:rPr>
          <w:noProof/>
        </w:rPr>
        <w:drawing>
          <wp:inline distT="0" distB="0" distL="0" distR="0" wp14:anchorId="77140F99" wp14:editId="57A76B33">
            <wp:extent cx="5612130" cy="3458210"/>
            <wp:effectExtent l="0" t="0" r="7620" b="8890"/>
            <wp:docPr id="1820102786" name="Imagen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02786" name="Imagen 1" descr="A screenshot of a computer err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53CB176" w14:textId="77777777" w:rsidR="00967C63" w:rsidRDefault="00967C63" w:rsidP="00967C63">
      <w:pPr>
        <w:tabs>
          <w:tab w:val="left" w:pos="3720"/>
        </w:tabs>
      </w:pPr>
    </w:p>
    <w:p w14:paraId="74910197" w14:textId="7DD7881B" w:rsidR="00967C63" w:rsidRDefault="00967C63" w:rsidP="00967C63">
      <w:pPr>
        <w:jc w:val="both"/>
      </w:pPr>
      <w:r w:rsidRPr="00967C63">
        <w:lastRenderedPageBreak/>
        <w:t xml:space="preserve">En caso de contar con una versión de las bibliotecas de Microsoft Visual C++, se mostrará este error, el cual podrá omitir debido a que solo </w:t>
      </w:r>
      <w:r w:rsidRPr="00967C63">
        <w:t>está</w:t>
      </w:r>
      <w:r w:rsidRPr="00967C63">
        <w:t xml:space="preserve"> indicando que estas bibliotecas ya se encuentran instaladas en su sistema.</w:t>
      </w:r>
    </w:p>
    <w:p w14:paraId="01235EBB" w14:textId="77777777" w:rsidR="00967C63" w:rsidRDefault="00967C63" w:rsidP="00967C63">
      <w:pPr>
        <w:jc w:val="both"/>
      </w:pPr>
    </w:p>
    <w:p w14:paraId="0746FC2E" w14:textId="7E2E707A" w:rsidR="00967C63" w:rsidRDefault="00967C63" w:rsidP="00967C63">
      <w:r>
        <w:rPr>
          <w:noProof/>
        </w:rPr>
        <w:drawing>
          <wp:inline distT="0" distB="0" distL="0" distR="0" wp14:anchorId="569DF30D" wp14:editId="048227F2">
            <wp:extent cx="5612130" cy="3488055"/>
            <wp:effectExtent l="0" t="0" r="7620" b="0"/>
            <wp:docPr id="15490499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49995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C870" w14:textId="77777777" w:rsidR="00967C63" w:rsidRDefault="00967C63" w:rsidP="00967C63"/>
    <w:p w14:paraId="10CC35D5" w14:textId="0E2B9BEF" w:rsidR="00967C63" w:rsidRDefault="00967C63" w:rsidP="00A75130">
      <w:pPr>
        <w:jc w:val="both"/>
      </w:pPr>
      <w:r w:rsidRPr="00967C63">
        <w:t>En caso de que las bibliotecas de Microsoft Visual C++ no se encuentren en su sistema, si iniciara la instalación de ellas.</w:t>
      </w:r>
    </w:p>
    <w:p w14:paraId="5A1C532F" w14:textId="77777777" w:rsidR="00967C63" w:rsidRDefault="00967C63" w:rsidP="00967C63"/>
    <w:p w14:paraId="1C9533D2" w14:textId="22F1C0EE" w:rsidR="00967C63" w:rsidRDefault="00967C63" w:rsidP="00967C63">
      <w:r>
        <w:rPr>
          <w:noProof/>
        </w:rPr>
        <w:drawing>
          <wp:inline distT="0" distB="0" distL="0" distR="0" wp14:anchorId="2F83226F" wp14:editId="54CCCA19">
            <wp:extent cx="5614416" cy="3478025"/>
            <wp:effectExtent l="0" t="0" r="5715" b="8255"/>
            <wp:docPr id="43902529" name="Imagen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2529" name="Imagen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2078" t="11928" r="1951" b="11937"/>
                    <a:stretch/>
                  </pic:blipFill>
                  <pic:spPr bwMode="auto">
                    <a:xfrm>
                      <a:off x="0" y="0"/>
                      <a:ext cx="5614416" cy="347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29F94" w14:textId="77777777" w:rsidR="00967C63" w:rsidRDefault="00967C63" w:rsidP="00967C63"/>
    <w:p w14:paraId="13A59563" w14:textId="30243499" w:rsidR="00967C63" w:rsidRDefault="00967C63" w:rsidP="00967C63">
      <w:pPr>
        <w:jc w:val="both"/>
      </w:pPr>
      <w:r w:rsidRPr="00967C63">
        <w:lastRenderedPageBreak/>
        <w:t xml:space="preserve">La instalación de las bibliotecas de Microsoft Visual </w:t>
      </w:r>
      <w:proofErr w:type="gramStart"/>
      <w:r w:rsidRPr="00967C63">
        <w:t>C++,</w:t>
      </w:r>
      <w:proofErr w:type="gramEnd"/>
      <w:r w:rsidRPr="00967C63">
        <w:t xml:space="preserve"> solicitara un reinicio de Windows para completar la instalación, se sugiere no reiniciar el equipo hasta que la instalación de Erlang/OTP finalice.</w:t>
      </w:r>
    </w:p>
    <w:p w14:paraId="7A9A85F1" w14:textId="77777777" w:rsidR="00967C63" w:rsidRDefault="00967C63" w:rsidP="00967C63">
      <w:pPr>
        <w:jc w:val="both"/>
      </w:pPr>
    </w:p>
    <w:p w14:paraId="39FA77D2" w14:textId="58D38E07" w:rsidR="00967C63" w:rsidRDefault="00967C63" w:rsidP="00967C63">
      <w:pPr>
        <w:jc w:val="both"/>
      </w:pPr>
      <w:r>
        <w:rPr>
          <w:noProof/>
        </w:rPr>
        <w:drawing>
          <wp:inline distT="0" distB="0" distL="0" distR="0" wp14:anchorId="46FC7B1C" wp14:editId="5F0BAF78">
            <wp:extent cx="5614416" cy="3489828"/>
            <wp:effectExtent l="0" t="0" r="5715" b="0"/>
            <wp:docPr id="1070281770" name="Imagen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81770" name="Imagen 1" descr="A screenshot of a computer program&#10;&#10;Description automatically generated"/>
                    <pic:cNvPicPr/>
                  </pic:nvPicPr>
                  <pic:blipFill rotWithShape="1">
                    <a:blip r:embed="rId18"/>
                    <a:srcRect l="1211" t="1196" r="823" b="2553"/>
                    <a:stretch/>
                  </pic:blipFill>
                  <pic:spPr bwMode="auto">
                    <a:xfrm>
                      <a:off x="0" y="0"/>
                      <a:ext cx="5614416" cy="348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4F882" w14:textId="77777777" w:rsidR="00967C63" w:rsidRDefault="00967C63" w:rsidP="00967C63">
      <w:pPr>
        <w:jc w:val="both"/>
      </w:pPr>
    </w:p>
    <w:p w14:paraId="6E580FA2" w14:textId="435CB52F" w:rsidR="00967C63" w:rsidRDefault="00967C63" w:rsidP="00967C63">
      <w:pPr>
        <w:jc w:val="both"/>
      </w:pPr>
      <w:r>
        <w:rPr>
          <w:noProof/>
        </w:rPr>
        <w:lastRenderedPageBreak/>
        <w:drawing>
          <wp:inline distT="0" distB="0" distL="0" distR="0" wp14:anchorId="569FA550" wp14:editId="4595D4B7">
            <wp:extent cx="5612130" cy="4365625"/>
            <wp:effectExtent l="0" t="0" r="7620" b="0"/>
            <wp:docPr id="19525290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29041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52FC" w14:textId="77777777" w:rsidR="00967C63" w:rsidRDefault="00967C63" w:rsidP="00967C63">
      <w:pPr>
        <w:jc w:val="both"/>
      </w:pPr>
    </w:p>
    <w:p w14:paraId="731DEDAB" w14:textId="5E33BFEA" w:rsidR="00967C63" w:rsidRDefault="00967C63" w:rsidP="00967C63">
      <w:pPr>
        <w:jc w:val="both"/>
      </w:pPr>
      <w:r>
        <w:rPr>
          <w:noProof/>
        </w:rPr>
        <w:lastRenderedPageBreak/>
        <w:drawing>
          <wp:inline distT="0" distB="0" distL="0" distR="0" wp14:anchorId="02566B86" wp14:editId="48679C4A">
            <wp:extent cx="5612130" cy="4354195"/>
            <wp:effectExtent l="0" t="0" r="7620" b="8255"/>
            <wp:docPr id="936806538" name="Imagen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06538" name="Imagen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8FCC" w14:textId="77777777" w:rsidR="00967C63" w:rsidRDefault="00967C63" w:rsidP="00967C63">
      <w:pPr>
        <w:jc w:val="both"/>
      </w:pPr>
    </w:p>
    <w:p w14:paraId="72510172" w14:textId="0CED2932" w:rsidR="00967C63" w:rsidRDefault="00967C63" w:rsidP="00967C63">
      <w:pPr>
        <w:jc w:val="both"/>
      </w:pPr>
      <w:r w:rsidRPr="00967C63">
        <w:t xml:space="preserve">Reinicie el </w:t>
      </w:r>
      <w:r w:rsidRPr="00967C63">
        <w:t>equipo una vez finalizado</w:t>
      </w:r>
      <w:r w:rsidRPr="00967C63">
        <w:t xml:space="preserve"> la instalación de Erlang/OTP.</w:t>
      </w:r>
    </w:p>
    <w:p w14:paraId="0152155F" w14:textId="77777777" w:rsidR="00967C63" w:rsidRDefault="00967C63">
      <w:r>
        <w:br w:type="page"/>
      </w:r>
    </w:p>
    <w:p w14:paraId="41D63E19" w14:textId="64277FCE" w:rsidR="00967C63" w:rsidRDefault="00967C63" w:rsidP="00967C63">
      <w:pPr>
        <w:pStyle w:val="Heading1"/>
      </w:pPr>
      <w:bookmarkStart w:id="3" w:name="_Toc163117550"/>
      <w:r>
        <w:lastRenderedPageBreak/>
        <w:t xml:space="preserve">Instalación </w:t>
      </w:r>
      <w:r>
        <w:t>RabbitMQ</w:t>
      </w:r>
      <w:bookmarkEnd w:id="3"/>
      <w:r>
        <w:t xml:space="preserve"> </w:t>
      </w:r>
    </w:p>
    <w:p w14:paraId="2B6AB03B" w14:textId="77777777" w:rsidR="00967C63" w:rsidRDefault="00967C63" w:rsidP="00A75130">
      <w:pPr>
        <w:jc w:val="both"/>
      </w:pPr>
      <w:r>
        <w:t>Siga el paso a paso dado a continuación para la instalación de RabbitMQ.</w:t>
      </w:r>
    </w:p>
    <w:p w14:paraId="4C2DE266" w14:textId="58F4362B" w:rsidR="00967C63" w:rsidRDefault="00967C63" w:rsidP="00A75130">
      <w:pPr>
        <w:jc w:val="both"/>
      </w:pPr>
      <w:proofErr w:type="spellStart"/>
      <w:r>
        <w:t>Navege</w:t>
      </w:r>
      <w:proofErr w:type="spellEnd"/>
      <w:r>
        <w:t xml:space="preserve"> a </w:t>
      </w:r>
      <w:hyperlink r:id="rId21" w:history="1">
        <w:r w:rsidRPr="00FC1277">
          <w:rPr>
            <w:rStyle w:val="Hyperlink"/>
          </w:rPr>
          <w:t>https://www.rabbitmq.com/docs/install-windows#installer</w:t>
        </w:r>
      </w:hyperlink>
      <w:r>
        <w:t xml:space="preserve"> </w:t>
      </w:r>
      <w:r>
        <w:t xml:space="preserve"> y descargue el instalador.</w:t>
      </w:r>
    </w:p>
    <w:p w14:paraId="590093F5" w14:textId="77777777" w:rsidR="00967C63" w:rsidRDefault="00967C63" w:rsidP="00967C63"/>
    <w:p w14:paraId="6E6B1956" w14:textId="52FE4587" w:rsidR="00967C63" w:rsidRDefault="00967C63" w:rsidP="00967C63">
      <w:r>
        <w:rPr>
          <w:noProof/>
        </w:rPr>
        <w:drawing>
          <wp:inline distT="0" distB="0" distL="0" distR="0" wp14:anchorId="7FBE32B1" wp14:editId="3EABAAA9">
            <wp:extent cx="5612130" cy="1757045"/>
            <wp:effectExtent l="0" t="0" r="7620" b="0"/>
            <wp:docPr id="1896478474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78474" name="Imagen 1" descr="Imagen que contiene Gráf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5391" w14:textId="77777777" w:rsidR="00967C63" w:rsidRDefault="00967C63" w:rsidP="00967C63"/>
    <w:p w14:paraId="1137D673" w14:textId="6CC5D410" w:rsidR="00967C63" w:rsidRDefault="00967C63" w:rsidP="00967C63">
      <w:r>
        <w:rPr>
          <w:noProof/>
        </w:rPr>
        <w:drawing>
          <wp:inline distT="0" distB="0" distL="0" distR="0" wp14:anchorId="7C656165" wp14:editId="58565BFF">
            <wp:extent cx="5612130" cy="4373245"/>
            <wp:effectExtent l="0" t="0" r="7620" b="8255"/>
            <wp:docPr id="1352274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749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9C8A" w14:textId="77777777" w:rsidR="00967C63" w:rsidRDefault="00967C63" w:rsidP="00967C63"/>
    <w:p w14:paraId="35003C29" w14:textId="4F793FDB" w:rsidR="00967C63" w:rsidRDefault="00967C63" w:rsidP="00967C63">
      <w:r>
        <w:rPr>
          <w:noProof/>
        </w:rPr>
        <w:lastRenderedPageBreak/>
        <w:drawing>
          <wp:inline distT="0" distB="0" distL="0" distR="0" wp14:anchorId="79939BE2" wp14:editId="2ED01973">
            <wp:extent cx="5612130" cy="4349115"/>
            <wp:effectExtent l="0" t="0" r="7620" b="0"/>
            <wp:docPr id="13780004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00432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1FD7" w14:textId="77777777" w:rsidR="00967C63" w:rsidRDefault="00967C63" w:rsidP="00967C63"/>
    <w:p w14:paraId="4937D6EE" w14:textId="7ADAF05F" w:rsidR="00967C63" w:rsidRDefault="00967C63" w:rsidP="00967C63">
      <w:r>
        <w:rPr>
          <w:noProof/>
        </w:rPr>
        <w:lastRenderedPageBreak/>
        <w:drawing>
          <wp:inline distT="0" distB="0" distL="0" distR="0" wp14:anchorId="3C446FF0" wp14:editId="288714BE">
            <wp:extent cx="5612130" cy="4335780"/>
            <wp:effectExtent l="0" t="0" r="7620" b="7620"/>
            <wp:docPr id="17842429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42904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5E78" w14:textId="77777777" w:rsidR="00967C63" w:rsidRDefault="00967C63" w:rsidP="00967C63"/>
    <w:p w14:paraId="52CA609C" w14:textId="054AE2B8" w:rsidR="00967C63" w:rsidRDefault="00967C63" w:rsidP="00967C63">
      <w:r>
        <w:rPr>
          <w:noProof/>
        </w:rPr>
        <w:lastRenderedPageBreak/>
        <w:drawing>
          <wp:inline distT="0" distB="0" distL="0" distR="0" wp14:anchorId="24E85F1F" wp14:editId="0195FD89">
            <wp:extent cx="5612130" cy="4368165"/>
            <wp:effectExtent l="0" t="0" r="7620" b="0"/>
            <wp:docPr id="210961375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13758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7C34" w14:textId="77777777" w:rsidR="00967C63" w:rsidRDefault="00967C63" w:rsidP="00967C63"/>
    <w:p w14:paraId="018CD226" w14:textId="77777777" w:rsidR="00967C63" w:rsidRDefault="00967C63" w:rsidP="00967C63">
      <w:pPr>
        <w:jc w:val="both"/>
      </w:pPr>
      <w:r>
        <w:t>Valide que el servicio de RabbitMQ este en inicio automático, para ello diríjase a:</w:t>
      </w:r>
    </w:p>
    <w:p w14:paraId="481D3FD9" w14:textId="1266BABF" w:rsidR="00967C63" w:rsidRDefault="00967C63" w:rsidP="00967C63">
      <w:pPr>
        <w:jc w:val="both"/>
      </w:pPr>
      <w:r>
        <w:t>Tecla Windows &gt; Servicios</w:t>
      </w:r>
    </w:p>
    <w:p w14:paraId="470008BD" w14:textId="77777777" w:rsidR="00967C63" w:rsidRDefault="00967C63" w:rsidP="00967C63"/>
    <w:p w14:paraId="555FA395" w14:textId="511361D2" w:rsidR="00967C63" w:rsidRDefault="00967C63" w:rsidP="00967C63">
      <w:r>
        <w:rPr>
          <w:noProof/>
        </w:rPr>
        <w:drawing>
          <wp:inline distT="0" distB="0" distL="0" distR="0" wp14:anchorId="6F9C9532" wp14:editId="65148C2F">
            <wp:extent cx="5612130" cy="1134745"/>
            <wp:effectExtent l="0" t="0" r="7620" b="8255"/>
            <wp:docPr id="16101044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04445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C95B" w14:textId="77777777" w:rsidR="00967C63" w:rsidRDefault="00967C63" w:rsidP="00967C63"/>
    <w:p w14:paraId="345EB67C" w14:textId="77777777" w:rsidR="00967C63" w:rsidRDefault="00967C63" w:rsidP="00967C63">
      <w:pPr>
        <w:jc w:val="both"/>
      </w:pPr>
      <w:r>
        <w:t>Abra la consola de RabbitMQ, para ello diríjase a:</w:t>
      </w:r>
    </w:p>
    <w:p w14:paraId="51E26150" w14:textId="308B7523" w:rsidR="00967C63" w:rsidRDefault="00967C63" w:rsidP="00967C63">
      <w:pPr>
        <w:jc w:val="both"/>
        <w:rPr>
          <w:lang w:val="en-US"/>
        </w:rPr>
      </w:pPr>
      <w:r w:rsidRPr="00967C63">
        <w:rPr>
          <w:lang w:val="en-US"/>
        </w:rPr>
        <w:t>Tecla Windows &gt; Rabbit MQ Server &gt; RabbitMQ Command Prompt.</w:t>
      </w:r>
    </w:p>
    <w:p w14:paraId="7995A2C3" w14:textId="77777777" w:rsidR="00967C63" w:rsidRDefault="00967C63" w:rsidP="00967C63">
      <w:pPr>
        <w:jc w:val="both"/>
        <w:rPr>
          <w:lang w:val="en-US"/>
        </w:rPr>
      </w:pPr>
    </w:p>
    <w:p w14:paraId="08A6F921" w14:textId="0B7D80DA" w:rsidR="00967C63" w:rsidRDefault="00967C63" w:rsidP="00967C63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8C4CF15" wp14:editId="6149590E">
            <wp:extent cx="1215662" cy="293348"/>
            <wp:effectExtent l="0" t="0" r="3810" b="0"/>
            <wp:docPr id="1344946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46783" name=""/>
                    <pic:cNvPicPr/>
                  </pic:nvPicPr>
                  <pic:blipFill rotWithShape="1">
                    <a:blip r:embed="rId28"/>
                    <a:srcRect l="28673" t="69783" r="49584" b="20889"/>
                    <a:stretch/>
                  </pic:blipFill>
                  <pic:spPr bwMode="auto">
                    <a:xfrm>
                      <a:off x="0" y="0"/>
                      <a:ext cx="1220230" cy="29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1A223" w14:textId="77777777" w:rsidR="00967C63" w:rsidRDefault="00967C63" w:rsidP="00967C63">
      <w:pPr>
        <w:jc w:val="both"/>
        <w:rPr>
          <w:lang w:val="en-US"/>
        </w:rPr>
      </w:pPr>
    </w:p>
    <w:p w14:paraId="45A9C205" w14:textId="1DD07D8A" w:rsidR="00967C63" w:rsidRPr="00967C63" w:rsidRDefault="00967C63" w:rsidP="00967C63">
      <w:pPr>
        <w:jc w:val="both"/>
        <w:rPr>
          <w:lang w:val="es-MX"/>
        </w:rPr>
      </w:pPr>
      <w:r w:rsidRPr="00967C63">
        <w:rPr>
          <w:lang w:val="es-MX"/>
        </w:rPr>
        <w:t>En la consola ejecute el siguiente comando:</w:t>
      </w:r>
    </w:p>
    <w:p w14:paraId="6DCA5CCC" w14:textId="77777777" w:rsidR="00967C63" w:rsidRPr="00967C63" w:rsidRDefault="00967C63" w:rsidP="00967C63">
      <w:pPr>
        <w:rPr>
          <w:lang w:val="es-MX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9016"/>
      </w:tblGrid>
      <w:tr w:rsidR="00967C63" w14:paraId="21A85139" w14:textId="77777777" w:rsidTr="00B439B9">
        <w:tc>
          <w:tcPr>
            <w:tcW w:w="9016" w:type="dxa"/>
            <w:shd w:val="clear" w:color="auto" w:fill="767171" w:themeFill="background2" w:themeFillShade="80"/>
          </w:tcPr>
          <w:p w14:paraId="051C16EE" w14:textId="77777777" w:rsidR="00967C63" w:rsidRPr="00AB4009" w:rsidRDefault="00967C63" w:rsidP="00B439B9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AB4009">
              <w:rPr>
                <w:rFonts w:ascii="Consolas" w:hAnsi="Consolas"/>
                <w:color w:val="FFFFFF" w:themeColor="background1"/>
                <w:sz w:val="20"/>
                <w:szCs w:val="20"/>
              </w:rPr>
              <w:t>Console</w:t>
            </w:r>
            <w:proofErr w:type="spellEnd"/>
          </w:p>
        </w:tc>
      </w:tr>
      <w:tr w:rsidR="00967C63" w:rsidRPr="00967C63" w14:paraId="3D9FC5F2" w14:textId="77777777" w:rsidTr="00B439B9">
        <w:tc>
          <w:tcPr>
            <w:tcW w:w="9016" w:type="dxa"/>
            <w:shd w:val="clear" w:color="auto" w:fill="3B3838" w:themeFill="background2" w:themeFillShade="40"/>
          </w:tcPr>
          <w:p w14:paraId="5140CA5A" w14:textId="69BA64F2" w:rsidR="00967C63" w:rsidRPr="00AB4009" w:rsidRDefault="00967C63" w:rsidP="00B439B9">
            <w:pPr>
              <w:spacing w:before="120" w:after="120"/>
              <w:rPr>
                <w:rFonts w:ascii="Consolas" w:hAnsi="Consolas"/>
                <w:lang w:val="en-US"/>
              </w:rPr>
            </w:pPr>
            <w:proofErr w:type="spellStart"/>
            <w:r w:rsidRPr="00967C63">
              <w:rPr>
                <w:rFonts w:ascii="Consolas" w:hAnsi="Consolas"/>
                <w:lang w:val="en-US"/>
              </w:rPr>
              <w:t>rabbitmq</w:t>
            </w:r>
            <w:proofErr w:type="spellEnd"/>
            <w:r w:rsidRPr="00967C63">
              <w:rPr>
                <w:rFonts w:ascii="Consolas" w:hAnsi="Consolas"/>
                <w:lang w:val="en-US"/>
              </w:rPr>
              <w:t xml:space="preserve">-plugins enable </w:t>
            </w:r>
            <w:proofErr w:type="spellStart"/>
            <w:r w:rsidRPr="00967C63">
              <w:rPr>
                <w:rFonts w:ascii="Consolas" w:hAnsi="Consolas"/>
                <w:lang w:val="en-US"/>
              </w:rPr>
              <w:t>rabbitmq_management</w:t>
            </w:r>
            <w:proofErr w:type="spellEnd"/>
          </w:p>
        </w:tc>
      </w:tr>
    </w:tbl>
    <w:p w14:paraId="2A81CD32" w14:textId="77777777" w:rsidR="00967C63" w:rsidRPr="00967C63" w:rsidRDefault="00967C63" w:rsidP="00967C63">
      <w:pPr>
        <w:rPr>
          <w:lang w:val="en-US"/>
        </w:rPr>
      </w:pPr>
    </w:p>
    <w:p w14:paraId="1DCC84A6" w14:textId="41B80620" w:rsidR="00967C63" w:rsidRDefault="00967C63" w:rsidP="00967C6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CFC321" wp14:editId="7C7DAA18">
            <wp:extent cx="5612130" cy="1679575"/>
            <wp:effectExtent l="0" t="0" r="7620" b="0"/>
            <wp:docPr id="8711364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36478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5341" w14:textId="77777777" w:rsidR="00967C63" w:rsidRDefault="00967C63" w:rsidP="00967C63">
      <w:pPr>
        <w:rPr>
          <w:lang w:val="en-US"/>
        </w:rPr>
      </w:pPr>
    </w:p>
    <w:p w14:paraId="132573EC" w14:textId="2E9BCED5" w:rsidR="00967C63" w:rsidRDefault="00967C63" w:rsidP="00967C63">
      <w:pPr>
        <w:rPr>
          <w:lang w:val="en-US"/>
        </w:rPr>
      </w:pPr>
      <w:r>
        <w:rPr>
          <w:noProof/>
        </w:rPr>
        <w:drawing>
          <wp:inline distT="0" distB="0" distL="0" distR="0" wp14:anchorId="2A5A8364" wp14:editId="6D6F6E24">
            <wp:extent cx="5612130" cy="1762760"/>
            <wp:effectExtent l="0" t="0" r="7620" b="8890"/>
            <wp:docPr id="47420953" name="Imagen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0953" name="Imagen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7672" w14:textId="77777777" w:rsidR="00967C63" w:rsidRDefault="00967C63" w:rsidP="00967C63">
      <w:pPr>
        <w:rPr>
          <w:lang w:val="en-US"/>
        </w:rPr>
      </w:pPr>
    </w:p>
    <w:p w14:paraId="69965B97" w14:textId="77777777" w:rsidR="00967C63" w:rsidRPr="00967C63" w:rsidRDefault="00967C63" w:rsidP="00A75130">
      <w:pPr>
        <w:jc w:val="both"/>
        <w:rPr>
          <w:lang w:val="es-MX"/>
        </w:rPr>
      </w:pPr>
      <w:r w:rsidRPr="00967C63">
        <w:rPr>
          <w:lang w:val="es-MX"/>
        </w:rPr>
        <w:t>Una vez ejecutado el comando, reinicie el equipo.</w:t>
      </w:r>
    </w:p>
    <w:p w14:paraId="6976303C" w14:textId="724E7EA1" w:rsidR="00967C63" w:rsidRPr="00967C63" w:rsidRDefault="00967C63" w:rsidP="00A75130">
      <w:pPr>
        <w:jc w:val="both"/>
        <w:rPr>
          <w:lang w:val="es-MX"/>
        </w:rPr>
      </w:pPr>
      <w:r w:rsidRPr="00967C63">
        <w:rPr>
          <w:lang w:val="es-MX"/>
        </w:rPr>
        <w:t xml:space="preserve">Navegue </w:t>
      </w:r>
      <w:hyperlink r:id="rId31" w:history="1">
        <w:r w:rsidRPr="00FC1277">
          <w:rPr>
            <w:rStyle w:val="Hyperlink"/>
            <w:lang w:val="es-MX"/>
          </w:rPr>
          <w:t>http://localhost:15672/</w:t>
        </w:r>
      </w:hyperlink>
      <w:r>
        <w:rPr>
          <w:lang w:val="es-MX"/>
        </w:rPr>
        <w:t xml:space="preserve"> </w:t>
      </w:r>
      <w:r w:rsidRPr="00967C63">
        <w:rPr>
          <w:lang w:val="es-MX"/>
        </w:rPr>
        <w:t xml:space="preserve">y en usuario y contraseña, ingrese </w:t>
      </w:r>
      <w:proofErr w:type="spellStart"/>
      <w:r w:rsidRPr="00967C63">
        <w:rPr>
          <w:b/>
          <w:bCs/>
          <w:i/>
          <w:iCs/>
          <w:lang w:val="es-MX"/>
        </w:rPr>
        <w:t>guest</w:t>
      </w:r>
      <w:proofErr w:type="spellEnd"/>
    </w:p>
    <w:p w14:paraId="0FCF832A" w14:textId="77777777" w:rsidR="00967C63" w:rsidRPr="00967C63" w:rsidRDefault="00967C63" w:rsidP="00967C63">
      <w:pPr>
        <w:rPr>
          <w:lang w:val="es-MX"/>
        </w:rPr>
      </w:pPr>
    </w:p>
    <w:p w14:paraId="6E7F093A" w14:textId="353AA0EE" w:rsidR="00967C63" w:rsidRPr="00967C63" w:rsidRDefault="00967C63" w:rsidP="00967C63">
      <w:pPr>
        <w:rPr>
          <w:lang w:val="es-MX"/>
        </w:rPr>
      </w:pPr>
      <w:r>
        <w:rPr>
          <w:noProof/>
        </w:rPr>
        <w:drawing>
          <wp:inline distT="0" distB="0" distL="0" distR="0" wp14:anchorId="253C8A9A" wp14:editId="1E9DFC01">
            <wp:extent cx="2501900" cy="1121379"/>
            <wp:effectExtent l="0" t="0" r="0" b="3175"/>
            <wp:docPr id="8170817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81748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0622" cy="11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F7CC" w14:textId="77777777" w:rsidR="00967C63" w:rsidRPr="00967C63" w:rsidRDefault="00967C63" w:rsidP="00967C63">
      <w:pPr>
        <w:rPr>
          <w:lang w:val="es-MX"/>
        </w:rPr>
      </w:pPr>
    </w:p>
    <w:p w14:paraId="39ED88E1" w14:textId="77777777" w:rsidR="00967C63" w:rsidRDefault="00967C63" w:rsidP="00967C63">
      <w:pPr>
        <w:jc w:val="both"/>
        <w:rPr>
          <w:lang w:val="es-MX"/>
        </w:rPr>
      </w:pPr>
      <w:r w:rsidRPr="00967C63">
        <w:rPr>
          <w:lang w:val="es-MX"/>
        </w:rPr>
        <w:t xml:space="preserve">Cree un nuevo usuario, para propósitos de este manual crearemos el usuario </w:t>
      </w:r>
      <w:proofErr w:type="spellStart"/>
      <w:r w:rsidRPr="00967C63">
        <w:rPr>
          <w:b/>
          <w:bCs/>
          <w:i/>
          <w:iCs/>
          <w:lang w:val="es-MX"/>
        </w:rPr>
        <w:t>admin</w:t>
      </w:r>
      <w:proofErr w:type="spellEnd"/>
      <w:r w:rsidRPr="00967C63">
        <w:rPr>
          <w:lang w:val="es-MX"/>
        </w:rPr>
        <w:t xml:space="preserve"> con contraseña </w:t>
      </w:r>
      <w:proofErr w:type="spellStart"/>
      <w:r w:rsidRPr="00967C63">
        <w:rPr>
          <w:b/>
          <w:bCs/>
          <w:i/>
          <w:iCs/>
          <w:lang w:val="es-MX"/>
        </w:rPr>
        <w:t>admin</w:t>
      </w:r>
      <w:proofErr w:type="spellEnd"/>
      <w:r w:rsidRPr="00967C63">
        <w:rPr>
          <w:lang w:val="es-MX"/>
        </w:rPr>
        <w:t>.</w:t>
      </w:r>
    </w:p>
    <w:p w14:paraId="2BFBC865" w14:textId="77777777" w:rsidR="00F40065" w:rsidRPr="00967C63" w:rsidRDefault="00F40065" w:rsidP="00967C63">
      <w:pPr>
        <w:jc w:val="both"/>
        <w:rPr>
          <w:lang w:val="es-MX"/>
        </w:rPr>
      </w:pPr>
    </w:p>
    <w:p w14:paraId="68A8FDD9" w14:textId="77777777" w:rsidR="00967C63" w:rsidRDefault="00967C63" w:rsidP="00967C63">
      <w:pPr>
        <w:jc w:val="both"/>
        <w:rPr>
          <w:b/>
          <w:bCs/>
          <w:i/>
          <w:iCs/>
          <w:lang w:val="es-MX"/>
        </w:rPr>
      </w:pPr>
      <w:r w:rsidRPr="00F40065">
        <w:rPr>
          <w:b/>
          <w:bCs/>
          <w:i/>
          <w:iCs/>
          <w:lang w:val="es-MX"/>
        </w:rPr>
        <w:t>Las preferencias de seguridad en la creación de este usuario, así como las políticas de creación y expiración de contraseñas, deben ser discutidas y definidas en colaboración con el profesional de seguridad de la información.</w:t>
      </w:r>
    </w:p>
    <w:p w14:paraId="3B6870FB" w14:textId="77777777" w:rsidR="00F40065" w:rsidRPr="00F40065" w:rsidRDefault="00F40065" w:rsidP="00967C63">
      <w:pPr>
        <w:jc w:val="both"/>
        <w:rPr>
          <w:b/>
          <w:bCs/>
          <w:i/>
          <w:iCs/>
          <w:lang w:val="es-MX"/>
        </w:rPr>
      </w:pPr>
    </w:p>
    <w:p w14:paraId="46997C0A" w14:textId="361F4D11" w:rsidR="00967C63" w:rsidRPr="00967C63" w:rsidRDefault="00967C63" w:rsidP="00967C63">
      <w:pPr>
        <w:jc w:val="both"/>
        <w:rPr>
          <w:lang w:val="es-MX"/>
        </w:rPr>
      </w:pPr>
      <w:r w:rsidRPr="00967C63">
        <w:rPr>
          <w:lang w:val="es-MX"/>
        </w:rPr>
        <w:t xml:space="preserve">Diríjase a la sección de </w:t>
      </w:r>
      <w:proofErr w:type="spellStart"/>
      <w:r w:rsidRPr="00F40065">
        <w:rPr>
          <w:b/>
          <w:bCs/>
          <w:i/>
          <w:iCs/>
          <w:lang w:val="es-MX"/>
        </w:rPr>
        <w:t>Admin</w:t>
      </w:r>
      <w:proofErr w:type="spellEnd"/>
      <w:r w:rsidRPr="00967C63">
        <w:rPr>
          <w:lang w:val="es-MX"/>
        </w:rPr>
        <w:t xml:space="preserve"> y en ella busque la opción </w:t>
      </w:r>
      <w:proofErr w:type="spellStart"/>
      <w:r w:rsidRPr="00F40065">
        <w:rPr>
          <w:b/>
          <w:bCs/>
          <w:i/>
          <w:iCs/>
          <w:lang w:val="es-MX"/>
        </w:rPr>
        <w:t>Add</w:t>
      </w:r>
      <w:proofErr w:type="spellEnd"/>
      <w:r w:rsidRPr="00F40065">
        <w:rPr>
          <w:b/>
          <w:bCs/>
          <w:i/>
          <w:iCs/>
          <w:lang w:val="es-MX"/>
        </w:rPr>
        <w:t xml:space="preserve"> User</w:t>
      </w:r>
      <w:r w:rsidRPr="00967C63">
        <w:rPr>
          <w:lang w:val="es-MX"/>
        </w:rPr>
        <w:t>, y en esta opción, ingrese le usuario y la contraseña del nuevo usuario, tal como se muestra a continuación.</w:t>
      </w:r>
    </w:p>
    <w:p w14:paraId="52C20E54" w14:textId="77777777" w:rsidR="00967C63" w:rsidRPr="00967C63" w:rsidRDefault="00967C63" w:rsidP="00967C63">
      <w:pPr>
        <w:rPr>
          <w:lang w:val="es-MX"/>
        </w:rPr>
      </w:pPr>
    </w:p>
    <w:p w14:paraId="6AED3FC1" w14:textId="5B6B19A1" w:rsidR="00967C63" w:rsidRDefault="00F40065" w:rsidP="00967C6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6C31639" wp14:editId="75384F49">
            <wp:extent cx="5612130" cy="2270125"/>
            <wp:effectExtent l="0" t="0" r="7620" b="0"/>
            <wp:docPr id="16016204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0495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3274" w14:textId="77777777" w:rsidR="00F40065" w:rsidRDefault="00F40065" w:rsidP="00967C63">
      <w:pPr>
        <w:rPr>
          <w:lang w:val="es-MX"/>
        </w:rPr>
      </w:pPr>
    </w:p>
    <w:p w14:paraId="575AC8FF" w14:textId="77777777" w:rsidR="00F40065" w:rsidRPr="00F40065" w:rsidRDefault="00F40065" w:rsidP="00A602F8">
      <w:pPr>
        <w:jc w:val="both"/>
        <w:rPr>
          <w:lang w:val="es-MX"/>
        </w:rPr>
      </w:pPr>
      <w:r w:rsidRPr="00F40065">
        <w:rPr>
          <w:lang w:val="es-MX"/>
        </w:rPr>
        <w:t xml:space="preserve">Asegúrese de incluir </w:t>
      </w:r>
      <w:proofErr w:type="spellStart"/>
      <w:r w:rsidRPr="00F40065">
        <w:rPr>
          <w:b/>
          <w:bCs/>
          <w:i/>
          <w:iCs/>
          <w:lang w:val="es-MX"/>
        </w:rPr>
        <w:t>administrator</w:t>
      </w:r>
      <w:proofErr w:type="spellEnd"/>
      <w:r w:rsidRPr="00F40065">
        <w:rPr>
          <w:lang w:val="es-MX"/>
        </w:rPr>
        <w:t xml:space="preserve"> en la última casilla de creación del usuario.</w:t>
      </w:r>
    </w:p>
    <w:p w14:paraId="6E01305A" w14:textId="0CE1082C" w:rsidR="00F40065" w:rsidRPr="00967C63" w:rsidRDefault="00F40065" w:rsidP="00A602F8">
      <w:pPr>
        <w:jc w:val="both"/>
        <w:rPr>
          <w:lang w:val="es-MX"/>
        </w:rPr>
      </w:pPr>
      <w:r w:rsidRPr="00F40065">
        <w:rPr>
          <w:lang w:val="es-MX"/>
        </w:rPr>
        <w:t>Una vez creado el usuario, este aparecerá en la lista de usuarios de RabbitMQ.</w:t>
      </w:r>
    </w:p>
    <w:p w14:paraId="4C6207FC" w14:textId="77777777" w:rsidR="00967C63" w:rsidRPr="00967C63" w:rsidRDefault="00967C63" w:rsidP="00967C63">
      <w:pPr>
        <w:rPr>
          <w:lang w:val="es-MX"/>
        </w:rPr>
      </w:pPr>
    </w:p>
    <w:p w14:paraId="145BE832" w14:textId="2142B242" w:rsidR="00967C63" w:rsidRDefault="00F40065" w:rsidP="00967C63">
      <w:pPr>
        <w:rPr>
          <w:lang w:val="es-MX"/>
        </w:rPr>
      </w:pPr>
      <w:r>
        <w:rPr>
          <w:noProof/>
        </w:rPr>
        <w:drawing>
          <wp:inline distT="0" distB="0" distL="0" distR="0" wp14:anchorId="16BD59E2" wp14:editId="792DE6A6">
            <wp:extent cx="5612130" cy="2309495"/>
            <wp:effectExtent l="0" t="0" r="7620" b="0"/>
            <wp:docPr id="1284430757" name="Imagen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30757" name="Imagen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0BCB" w14:textId="77777777" w:rsidR="00F40065" w:rsidRDefault="00F40065" w:rsidP="00967C63">
      <w:pPr>
        <w:rPr>
          <w:lang w:val="es-MX"/>
        </w:rPr>
      </w:pPr>
    </w:p>
    <w:p w14:paraId="2A3EF3FE" w14:textId="77777777" w:rsidR="00F40065" w:rsidRPr="00F40065" w:rsidRDefault="00F40065" w:rsidP="00A602F8">
      <w:pPr>
        <w:jc w:val="both"/>
        <w:rPr>
          <w:lang w:val="es-MX"/>
        </w:rPr>
      </w:pPr>
      <w:r w:rsidRPr="00F40065">
        <w:rPr>
          <w:lang w:val="es-MX"/>
        </w:rPr>
        <w:t>De clic en el usuario creado, para establecer sus permisos.</w:t>
      </w:r>
    </w:p>
    <w:p w14:paraId="106EB141" w14:textId="4C2323A0" w:rsidR="00F40065" w:rsidRPr="00967C63" w:rsidRDefault="00F40065" w:rsidP="00A602F8">
      <w:pPr>
        <w:jc w:val="both"/>
        <w:rPr>
          <w:lang w:val="es-MX"/>
        </w:rPr>
      </w:pPr>
      <w:r w:rsidRPr="00F40065">
        <w:rPr>
          <w:lang w:val="es-MX"/>
        </w:rPr>
        <w:t xml:space="preserve">Diríjase a la opción </w:t>
      </w:r>
      <w:proofErr w:type="spellStart"/>
      <w:r w:rsidRPr="00F40065">
        <w:rPr>
          <w:b/>
          <w:bCs/>
          <w:i/>
          <w:iCs/>
          <w:lang w:val="es-MX"/>
        </w:rPr>
        <w:t>Permissions</w:t>
      </w:r>
      <w:proofErr w:type="spellEnd"/>
      <w:r w:rsidRPr="00F40065">
        <w:rPr>
          <w:lang w:val="es-MX"/>
        </w:rPr>
        <w:t xml:space="preserve"> y de clic en </w:t>
      </w:r>
      <w:r w:rsidRPr="00F40065">
        <w:rPr>
          <w:b/>
          <w:bCs/>
          <w:i/>
          <w:iCs/>
          <w:lang w:val="es-MX"/>
        </w:rPr>
        <w:t xml:space="preserve">Set </w:t>
      </w:r>
      <w:proofErr w:type="spellStart"/>
      <w:r w:rsidRPr="00F40065">
        <w:rPr>
          <w:b/>
          <w:bCs/>
          <w:i/>
          <w:iCs/>
          <w:lang w:val="es-MX"/>
        </w:rPr>
        <w:t>permission</w:t>
      </w:r>
      <w:proofErr w:type="spellEnd"/>
      <w:r w:rsidRPr="00F40065">
        <w:rPr>
          <w:lang w:val="es-MX"/>
        </w:rPr>
        <w:t>, tal como se muestra a continuación.</w:t>
      </w:r>
    </w:p>
    <w:p w14:paraId="2EA9A92E" w14:textId="77777777" w:rsidR="00967C63" w:rsidRPr="00967C63" w:rsidRDefault="00967C63" w:rsidP="00967C63">
      <w:pPr>
        <w:rPr>
          <w:lang w:val="es-MX"/>
        </w:rPr>
      </w:pPr>
    </w:p>
    <w:p w14:paraId="33F9F3A6" w14:textId="32DD83D4" w:rsidR="00967C63" w:rsidRDefault="00F40065" w:rsidP="00967C63">
      <w:pPr>
        <w:rPr>
          <w:lang w:val="es-MX"/>
        </w:rPr>
      </w:pPr>
      <w:r>
        <w:rPr>
          <w:noProof/>
        </w:rPr>
        <w:drawing>
          <wp:inline distT="0" distB="0" distL="0" distR="0" wp14:anchorId="77171795" wp14:editId="4BF0987A">
            <wp:extent cx="5612130" cy="2379980"/>
            <wp:effectExtent l="0" t="0" r="7620" b="1270"/>
            <wp:docPr id="128796628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6289" name="Imagen 1" descr="Interfaz de usuario gráfica, Aplicación, Teams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9E83" w14:textId="77777777" w:rsidR="00F40065" w:rsidRDefault="00F40065" w:rsidP="00967C63">
      <w:pPr>
        <w:rPr>
          <w:lang w:val="es-MX"/>
        </w:rPr>
      </w:pPr>
    </w:p>
    <w:p w14:paraId="3F84A0E1" w14:textId="577D976D" w:rsidR="00F40065" w:rsidRDefault="00F40065" w:rsidP="00A602F8">
      <w:pPr>
        <w:jc w:val="both"/>
        <w:rPr>
          <w:lang w:val="es-MX"/>
        </w:rPr>
      </w:pPr>
      <w:r w:rsidRPr="00F40065">
        <w:rPr>
          <w:lang w:val="es-MX"/>
        </w:rPr>
        <w:lastRenderedPageBreak/>
        <w:t xml:space="preserve">Nuevamente diríjase a la sección </w:t>
      </w:r>
      <w:proofErr w:type="spellStart"/>
      <w:r w:rsidRPr="00F40065">
        <w:rPr>
          <w:b/>
          <w:bCs/>
          <w:i/>
          <w:iCs/>
          <w:lang w:val="es-MX"/>
        </w:rPr>
        <w:t>Admin</w:t>
      </w:r>
      <w:proofErr w:type="spellEnd"/>
      <w:r w:rsidRPr="00F40065">
        <w:rPr>
          <w:lang w:val="es-MX"/>
        </w:rPr>
        <w:t>, y cerciórese que el usuario tenga permisos.</w:t>
      </w:r>
    </w:p>
    <w:p w14:paraId="0AC1AFE0" w14:textId="77777777" w:rsidR="00F40065" w:rsidRDefault="00F40065" w:rsidP="00967C63">
      <w:pPr>
        <w:rPr>
          <w:lang w:val="es-MX"/>
        </w:rPr>
      </w:pPr>
    </w:p>
    <w:p w14:paraId="46B5C099" w14:textId="45AA88B2" w:rsidR="00F40065" w:rsidRDefault="00F40065" w:rsidP="00967C63">
      <w:pPr>
        <w:rPr>
          <w:lang w:val="es-MX"/>
        </w:rPr>
      </w:pPr>
      <w:r>
        <w:rPr>
          <w:noProof/>
        </w:rPr>
        <w:drawing>
          <wp:inline distT="0" distB="0" distL="0" distR="0" wp14:anchorId="3A4AE9B5" wp14:editId="66F4A4CF">
            <wp:extent cx="5612130" cy="2272665"/>
            <wp:effectExtent l="0" t="0" r="7620" b="0"/>
            <wp:docPr id="1528014894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14894" name="Imagen 1" descr="Interfaz de usuario gráfica, Aplicación, Teams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CC34" w14:textId="77777777" w:rsidR="00F40065" w:rsidRDefault="00F40065" w:rsidP="00967C63">
      <w:pPr>
        <w:rPr>
          <w:lang w:val="es-MX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F40065" w14:paraId="79090233" w14:textId="77777777" w:rsidTr="00A602F8">
        <w:tc>
          <w:tcPr>
            <w:tcW w:w="8828" w:type="dxa"/>
            <w:shd w:val="clear" w:color="auto" w:fill="D0CECE" w:themeFill="background2" w:themeFillShade="E6"/>
          </w:tcPr>
          <w:p w14:paraId="6D9144CB" w14:textId="77777777" w:rsidR="00F40065" w:rsidRDefault="00F40065" w:rsidP="00B439B9">
            <w:pPr>
              <w:jc w:val="both"/>
            </w:pPr>
            <w:r>
              <w:t>Antes</w:t>
            </w:r>
          </w:p>
        </w:tc>
      </w:tr>
      <w:tr w:rsidR="00F40065" w14:paraId="2CB592E4" w14:textId="77777777" w:rsidTr="00A602F8">
        <w:tc>
          <w:tcPr>
            <w:tcW w:w="8828" w:type="dxa"/>
          </w:tcPr>
          <w:p w14:paraId="69A65270" w14:textId="77777777" w:rsidR="00F40065" w:rsidRDefault="00F40065" w:rsidP="00B439B9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44C6215" wp14:editId="115BA084">
                  <wp:extent cx="4033777" cy="785030"/>
                  <wp:effectExtent l="0" t="0" r="5080" b="0"/>
                  <wp:docPr id="2097751522" name="Imagen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751522" name="Imagen 1" descr="A screenshot of a computer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094" cy="791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065" w14:paraId="09F335E5" w14:textId="77777777" w:rsidTr="00A602F8">
        <w:tc>
          <w:tcPr>
            <w:tcW w:w="8828" w:type="dxa"/>
            <w:shd w:val="clear" w:color="auto" w:fill="C5E0B3" w:themeFill="accent6" w:themeFillTint="66"/>
          </w:tcPr>
          <w:p w14:paraId="4CD10680" w14:textId="77777777" w:rsidR="00F40065" w:rsidRDefault="00F40065" w:rsidP="00B439B9">
            <w:pPr>
              <w:jc w:val="both"/>
            </w:pPr>
            <w:r>
              <w:t>Después</w:t>
            </w:r>
          </w:p>
        </w:tc>
      </w:tr>
      <w:tr w:rsidR="00F40065" w14:paraId="5D2AF6D6" w14:textId="77777777" w:rsidTr="00A602F8">
        <w:tc>
          <w:tcPr>
            <w:tcW w:w="8828" w:type="dxa"/>
          </w:tcPr>
          <w:p w14:paraId="52673A0D" w14:textId="77777777" w:rsidR="00F40065" w:rsidRDefault="00F40065" w:rsidP="00B439B9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329961D" wp14:editId="6D7085D0">
                  <wp:extent cx="4056927" cy="706910"/>
                  <wp:effectExtent l="0" t="0" r="1270" b="0"/>
                  <wp:docPr id="1573457997" name="Imagen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457997" name="Imagen 1" descr="A screenshot of a computer&#10;&#10;Description automatically generated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960" cy="713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35D0A0" w14:textId="77777777" w:rsidR="00F40065" w:rsidRDefault="00F40065" w:rsidP="00967C63">
      <w:pPr>
        <w:rPr>
          <w:lang w:val="es-MX"/>
        </w:rPr>
      </w:pPr>
    </w:p>
    <w:p w14:paraId="5CC67BEE" w14:textId="40B22277" w:rsidR="00F40065" w:rsidRDefault="00F40065" w:rsidP="00A602F8">
      <w:pPr>
        <w:jc w:val="both"/>
        <w:rPr>
          <w:lang w:val="es-MX"/>
        </w:rPr>
      </w:pPr>
      <w:r w:rsidRPr="00F40065">
        <w:rPr>
          <w:lang w:val="es-MX"/>
        </w:rPr>
        <w:t>Cierre la sesión en RabbitMQ.</w:t>
      </w:r>
    </w:p>
    <w:p w14:paraId="49CDD27E" w14:textId="77777777" w:rsidR="00F40065" w:rsidRDefault="00F40065" w:rsidP="00967C63">
      <w:pPr>
        <w:rPr>
          <w:lang w:val="es-MX"/>
        </w:rPr>
      </w:pPr>
    </w:p>
    <w:p w14:paraId="59796EA7" w14:textId="3A68DBF7" w:rsidR="00F40065" w:rsidRDefault="00F40065" w:rsidP="00967C63">
      <w:pPr>
        <w:rPr>
          <w:lang w:val="es-MX"/>
        </w:rPr>
      </w:pPr>
      <w:r>
        <w:rPr>
          <w:noProof/>
        </w:rPr>
        <w:drawing>
          <wp:inline distT="0" distB="0" distL="0" distR="0" wp14:anchorId="63CB6FCA" wp14:editId="0E8C8927">
            <wp:extent cx="2864734" cy="760428"/>
            <wp:effectExtent l="0" t="0" r="0" b="1905"/>
            <wp:docPr id="230252773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52773" name="Imagen 1" descr="Interfaz de usuario gráfica, Texto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7060" cy="7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F390" w14:textId="77777777" w:rsidR="00F40065" w:rsidRDefault="00F40065" w:rsidP="00967C63">
      <w:pPr>
        <w:rPr>
          <w:lang w:val="es-MX"/>
        </w:rPr>
      </w:pPr>
    </w:p>
    <w:p w14:paraId="2B086291" w14:textId="52165FD5" w:rsidR="00F40065" w:rsidRDefault="00F40065" w:rsidP="00A602F8">
      <w:pPr>
        <w:jc w:val="both"/>
        <w:rPr>
          <w:lang w:val="es-MX"/>
        </w:rPr>
      </w:pPr>
      <w:r w:rsidRPr="00F40065">
        <w:rPr>
          <w:lang w:val="es-MX"/>
        </w:rPr>
        <w:t>Ingrese con el nuevo usuario para garantizar su acceso.</w:t>
      </w:r>
    </w:p>
    <w:p w14:paraId="79613178" w14:textId="77777777" w:rsidR="00F40065" w:rsidRDefault="00F40065" w:rsidP="00967C63">
      <w:pPr>
        <w:rPr>
          <w:lang w:val="es-MX"/>
        </w:rPr>
      </w:pPr>
    </w:p>
    <w:p w14:paraId="1624051B" w14:textId="7EE49647" w:rsidR="00F40065" w:rsidRDefault="00F40065" w:rsidP="00967C63">
      <w:pPr>
        <w:rPr>
          <w:lang w:val="es-MX"/>
        </w:rPr>
      </w:pPr>
      <w:r>
        <w:rPr>
          <w:noProof/>
        </w:rPr>
        <w:drawing>
          <wp:inline distT="0" distB="0" distL="0" distR="0" wp14:anchorId="22661EDA" wp14:editId="42BA4AD1">
            <wp:extent cx="3339296" cy="1626324"/>
            <wp:effectExtent l="0" t="0" r="0" b="0"/>
            <wp:docPr id="19706833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83381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175" cy="163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18DA" w14:textId="77777777" w:rsidR="00F40065" w:rsidRDefault="00F40065" w:rsidP="00967C63">
      <w:pPr>
        <w:rPr>
          <w:lang w:val="es-MX"/>
        </w:rPr>
      </w:pPr>
    </w:p>
    <w:p w14:paraId="3AFBF8C8" w14:textId="77777777" w:rsidR="00F40065" w:rsidRPr="00F40065" w:rsidRDefault="00F40065" w:rsidP="00F40065">
      <w:pPr>
        <w:jc w:val="both"/>
        <w:rPr>
          <w:lang w:val="es-MX"/>
        </w:rPr>
      </w:pPr>
      <w:r w:rsidRPr="00F40065">
        <w:rPr>
          <w:lang w:val="es-MX"/>
        </w:rPr>
        <w:lastRenderedPageBreak/>
        <w:t xml:space="preserve">Se recomienda la eliminación del usuario </w:t>
      </w:r>
      <w:proofErr w:type="spellStart"/>
      <w:r w:rsidRPr="00F40065">
        <w:rPr>
          <w:b/>
          <w:bCs/>
          <w:i/>
          <w:iCs/>
          <w:lang w:val="es-MX"/>
        </w:rPr>
        <w:t>guest</w:t>
      </w:r>
      <w:proofErr w:type="spellEnd"/>
      <w:r w:rsidRPr="00F40065">
        <w:rPr>
          <w:lang w:val="es-MX"/>
        </w:rPr>
        <w:t>, esto con el fin de no mantener un usuario por defecto del cual es de conocimiento público sus credenciales de acceso, para ello siga las siguientes instrucciones.</w:t>
      </w:r>
    </w:p>
    <w:p w14:paraId="6F83F6B5" w14:textId="77777777" w:rsidR="00F40065" w:rsidRPr="00F40065" w:rsidRDefault="00F40065" w:rsidP="00F40065">
      <w:pPr>
        <w:jc w:val="both"/>
        <w:rPr>
          <w:lang w:val="es-MX"/>
        </w:rPr>
      </w:pPr>
      <w:r w:rsidRPr="00F40065">
        <w:rPr>
          <w:lang w:val="es-MX"/>
        </w:rPr>
        <w:t xml:space="preserve">Diríjase a la sección </w:t>
      </w:r>
      <w:proofErr w:type="spellStart"/>
      <w:r w:rsidRPr="00F40065">
        <w:rPr>
          <w:b/>
          <w:bCs/>
          <w:i/>
          <w:iCs/>
          <w:lang w:val="es-MX"/>
        </w:rPr>
        <w:t>Admin</w:t>
      </w:r>
      <w:proofErr w:type="spellEnd"/>
      <w:r w:rsidRPr="00F40065">
        <w:rPr>
          <w:lang w:val="es-MX"/>
        </w:rPr>
        <w:t xml:space="preserve">, y en ella de clic sobre el usuario </w:t>
      </w:r>
      <w:proofErr w:type="spellStart"/>
      <w:r w:rsidRPr="00F40065">
        <w:rPr>
          <w:b/>
          <w:bCs/>
          <w:i/>
          <w:iCs/>
          <w:lang w:val="es-MX"/>
        </w:rPr>
        <w:t>guest</w:t>
      </w:r>
      <w:proofErr w:type="spellEnd"/>
      <w:r w:rsidRPr="00F40065">
        <w:rPr>
          <w:lang w:val="es-MX"/>
        </w:rPr>
        <w:t>.</w:t>
      </w:r>
    </w:p>
    <w:p w14:paraId="1450559E" w14:textId="349C66BB" w:rsidR="00F40065" w:rsidRDefault="00F40065" w:rsidP="00F40065">
      <w:pPr>
        <w:jc w:val="both"/>
        <w:rPr>
          <w:lang w:val="es-MX"/>
        </w:rPr>
      </w:pPr>
      <w:r w:rsidRPr="00F40065">
        <w:rPr>
          <w:lang w:val="es-MX"/>
        </w:rPr>
        <w:t xml:space="preserve">Ubique la opción </w:t>
      </w:r>
      <w:proofErr w:type="spellStart"/>
      <w:r w:rsidRPr="00F40065">
        <w:rPr>
          <w:b/>
          <w:bCs/>
          <w:i/>
          <w:iCs/>
          <w:lang w:val="es-MX"/>
        </w:rPr>
        <w:t>Delete</w:t>
      </w:r>
      <w:proofErr w:type="spellEnd"/>
      <w:r w:rsidRPr="00F40065">
        <w:rPr>
          <w:b/>
          <w:bCs/>
          <w:i/>
          <w:iCs/>
          <w:lang w:val="es-MX"/>
        </w:rPr>
        <w:t xml:space="preserve"> </w:t>
      </w:r>
      <w:proofErr w:type="spellStart"/>
      <w:r w:rsidRPr="00F40065">
        <w:rPr>
          <w:b/>
          <w:bCs/>
          <w:i/>
          <w:iCs/>
          <w:lang w:val="es-MX"/>
        </w:rPr>
        <w:t>this</w:t>
      </w:r>
      <w:proofErr w:type="spellEnd"/>
      <w:r w:rsidRPr="00F40065">
        <w:rPr>
          <w:b/>
          <w:bCs/>
          <w:i/>
          <w:iCs/>
          <w:lang w:val="es-MX"/>
        </w:rPr>
        <w:t xml:space="preserve"> </w:t>
      </w:r>
      <w:proofErr w:type="spellStart"/>
      <w:r w:rsidRPr="00F40065">
        <w:rPr>
          <w:b/>
          <w:bCs/>
          <w:i/>
          <w:iCs/>
          <w:lang w:val="es-MX"/>
        </w:rPr>
        <w:t>user</w:t>
      </w:r>
      <w:proofErr w:type="spellEnd"/>
      <w:r w:rsidRPr="00F40065">
        <w:rPr>
          <w:lang w:val="es-MX"/>
        </w:rPr>
        <w:t xml:space="preserve"> y de clic en </w:t>
      </w:r>
      <w:proofErr w:type="spellStart"/>
      <w:r w:rsidRPr="00F40065">
        <w:rPr>
          <w:b/>
          <w:bCs/>
          <w:i/>
          <w:iCs/>
          <w:lang w:val="es-MX"/>
        </w:rPr>
        <w:t>Delete</w:t>
      </w:r>
      <w:proofErr w:type="spellEnd"/>
      <w:r w:rsidRPr="00F40065">
        <w:rPr>
          <w:lang w:val="es-MX"/>
        </w:rPr>
        <w:t>.</w:t>
      </w:r>
    </w:p>
    <w:p w14:paraId="0EAC0FAF" w14:textId="77777777" w:rsidR="00F40065" w:rsidRDefault="00F40065" w:rsidP="00967C63">
      <w:pPr>
        <w:rPr>
          <w:lang w:val="es-MX"/>
        </w:rPr>
      </w:pPr>
    </w:p>
    <w:p w14:paraId="7B77B0CE" w14:textId="386C3A88" w:rsidR="00F40065" w:rsidRDefault="00F40065" w:rsidP="00967C63">
      <w:pPr>
        <w:rPr>
          <w:lang w:val="es-MX"/>
        </w:rPr>
      </w:pPr>
      <w:r>
        <w:rPr>
          <w:noProof/>
        </w:rPr>
        <w:drawing>
          <wp:inline distT="0" distB="0" distL="0" distR="0" wp14:anchorId="2B0E4F32" wp14:editId="5F00F832">
            <wp:extent cx="5612130" cy="2251075"/>
            <wp:effectExtent l="0" t="0" r="7620" b="0"/>
            <wp:docPr id="1266433504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33504" name="Imagen 1" descr="Interfaz de usuario gráfica, Aplicación, Teams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1396" w14:textId="77777777" w:rsidR="00F40065" w:rsidRDefault="00F40065" w:rsidP="00967C63">
      <w:pPr>
        <w:rPr>
          <w:lang w:val="es-MX"/>
        </w:rPr>
      </w:pPr>
    </w:p>
    <w:p w14:paraId="212506EC" w14:textId="64239205" w:rsidR="00F40065" w:rsidRDefault="00F40065" w:rsidP="00A602F8">
      <w:pPr>
        <w:jc w:val="both"/>
        <w:rPr>
          <w:lang w:val="es-MX"/>
        </w:rPr>
      </w:pPr>
      <w:r w:rsidRPr="00F40065">
        <w:rPr>
          <w:lang w:val="es-MX"/>
        </w:rPr>
        <w:t xml:space="preserve">Al proceder con la eliminación del usuario, este dejara de aparecer en la opción de </w:t>
      </w:r>
      <w:proofErr w:type="spellStart"/>
      <w:r w:rsidRPr="00F40065">
        <w:rPr>
          <w:b/>
          <w:bCs/>
          <w:i/>
          <w:iCs/>
          <w:lang w:val="es-MX"/>
        </w:rPr>
        <w:t>Users</w:t>
      </w:r>
      <w:proofErr w:type="spellEnd"/>
      <w:r w:rsidRPr="00F40065">
        <w:rPr>
          <w:lang w:val="es-MX"/>
        </w:rPr>
        <w:t xml:space="preserve"> de la sección </w:t>
      </w:r>
      <w:proofErr w:type="spellStart"/>
      <w:r w:rsidRPr="00F40065">
        <w:rPr>
          <w:b/>
          <w:bCs/>
          <w:i/>
          <w:iCs/>
          <w:lang w:val="es-MX"/>
        </w:rPr>
        <w:t>Admin</w:t>
      </w:r>
      <w:proofErr w:type="spellEnd"/>
      <w:r w:rsidRPr="00F40065">
        <w:rPr>
          <w:lang w:val="es-MX"/>
        </w:rPr>
        <w:t>.</w:t>
      </w:r>
    </w:p>
    <w:p w14:paraId="1CC1F035" w14:textId="77777777" w:rsidR="00F40065" w:rsidRDefault="00F40065" w:rsidP="00967C63">
      <w:pPr>
        <w:rPr>
          <w:lang w:val="es-MX"/>
        </w:rPr>
      </w:pPr>
    </w:p>
    <w:p w14:paraId="56D46051" w14:textId="64AF3E23" w:rsidR="00F40065" w:rsidRDefault="00F40065" w:rsidP="00967C63">
      <w:pPr>
        <w:rPr>
          <w:lang w:val="es-MX"/>
        </w:rPr>
      </w:pPr>
      <w:r>
        <w:rPr>
          <w:noProof/>
        </w:rPr>
        <w:drawing>
          <wp:inline distT="0" distB="0" distL="0" distR="0" wp14:anchorId="31EFBCAD" wp14:editId="55260B45">
            <wp:extent cx="5612130" cy="2167255"/>
            <wp:effectExtent l="0" t="0" r="7620" b="4445"/>
            <wp:docPr id="431497598" name="Imagen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97598" name="Imagen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5F62" w14:textId="77777777" w:rsidR="00F40065" w:rsidRDefault="00F40065" w:rsidP="00967C63">
      <w:pPr>
        <w:rPr>
          <w:lang w:val="es-MX"/>
        </w:rPr>
      </w:pPr>
    </w:p>
    <w:sectPr w:rsidR="00F40065" w:rsidSect="00145B0C">
      <w:headerReference w:type="default" r:id="rId43"/>
      <w:footerReference w:type="default" r:id="rId44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024CD2" w14:textId="77777777" w:rsidR="00145B0C" w:rsidRDefault="00145B0C" w:rsidP="00650219">
      <w:r>
        <w:separator/>
      </w:r>
    </w:p>
  </w:endnote>
  <w:endnote w:type="continuationSeparator" w:id="0">
    <w:p w14:paraId="36694C57" w14:textId="77777777" w:rsidR="00145B0C" w:rsidRDefault="00145B0C" w:rsidP="00650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A07D53" w14:paraId="27FD0280" w14:textId="77777777">
      <w:trPr>
        <w:jc w:val="right"/>
      </w:trPr>
      <w:tc>
        <w:tcPr>
          <w:tcW w:w="4795" w:type="dxa"/>
          <w:vAlign w:val="center"/>
        </w:tcPr>
        <w:p w14:paraId="4D2536B1" w14:textId="58517461" w:rsidR="00A07D53" w:rsidRDefault="00A07D53">
          <w:pPr>
            <w:pStyle w:val="Header"/>
            <w:jc w:val="right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ED7D31" w:themeFill="accent2"/>
          <w:vAlign w:val="center"/>
        </w:tcPr>
        <w:p w14:paraId="27B00D5A" w14:textId="77777777" w:rsidR="00A07D53" w:rsidRDefault="00A07D53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DC43740" w14:textId="77777777" w:rsidR="00A07D53" w:rsidRDefault="00A07D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A4509B" w14:textId="77777777" w:rsidR="00145B0C" w:rsidRDefault="00145B0C" w:rsidP="00650219">
      <w:r>
        <w:separator/>
      </w:r>
    </w:p>
  </w:footnote>
  <w:footnote w:type="continuationSeparator" w:id="0">
    <w:p w14:paraId="5C7B628A" w14:textId="77777777" w:rsidR="00145B0C" w:rsidRDefault="00145B0C" w:rsidP="006502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C02F32" w14:textId="77777777" w:rsidR="00E7173B" w:rsidRDefault="00E7173B" w:rsidP="000F1023">
    <w:pPr>
      <w:pStyle w:val="Header"/>
      <w:tabs>
        <w:tab w:val="left" w:pos="3088"/>
      </w:tabs>
      <w:jc w:val="right"/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E7173B" w14:paraId="6516D1DF" w14:textId="77777777" w:rsidTr="00E7173B">
      <w:tc>
        <w:tcPr>
          <w:tcW w:w="4508" w:type="dxa"/>
        </w:tcPr>
        <w:sdt>
          <w:sdtPr>
            <w:rPr>
              <w:color w:val="ED7D31" w:themeColor="accent2"/>
              <w:sz w:val="32"/>
              <w:szCs w:val="32"/>
            </w:rPr>
            <w:alias w:val="Título"/>
            <w:tag w:val=""/>
            <w:id w:val="-454091796"/>
            <w:placeholder>
              <w:docPart w:val="272C69A5E99C4817B48C1B0833118E1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43A3AA92" w14:textId="5E5306FA" w:rsidR="00E7173B" w:rsidRPr="00E7173B" w:rsidRDefault="00DD5DA1" w:rsidP="00E7173B">
              <w:pPr>
                <w:pStyle w:val="Header"/>
                <w:rPr>
                  <w:color w:val="ED7D31" w:themeColor="accent2"/>
                  <w:sz w:val="32"/>
                  <w:szCs w:val="32"/>
                </w:rPr>
              </w:pPr>
              <w:r w:rsidRPr="00E7173B">
                <w:rPr>
                  <w:color w:val="ED7D31" w:themeColor="accent2"/>
                  <w:sz w:val="32"/>
                  <w:szCs w:val="32"/>
                </w:rPr>
                <w:t>Aldebarán</w:t>
              </w:r>
              <w:r w:rsidR="00E7173B" w:rsidRPr="00E7173B">
                <w:rPr>
                  <w:color w:val="ED7D31" w:themeColor="accent2"/>
                  <w:sz w:val="32"/>
                  <w:szCs w:val="32"/>
                </w:rPr>
                <w:t xml:space="preserve"> Web</w:t>
              </w:r>
            </w:p>
          </w:sdtContent>
        </w:sdt>
        <w:sdt>
          <w:sdtPr>
            <w:rPr>
              <w:color w:val="262626" w:themeColor="text1" w:themeTint="D9"/>
              <w:sz w:val="24"/>
              <w:szCs w:val="24"/>
            </w:rPr>
            <w:alias w:val="Asunto"/>
            <w:tag w:val=""/>
            <w:id w:val="-24027751"/>
            <w:placeholder>
              <w:docPart w:val="CC1CE8B102234740A2710716F0CA9D0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67D84C5" w14:textId="5F6D60C6" w:rsidR="00E7173B" w:rsidRPr="00E7173B" w:rsidRDefault="00967C63" w:rsidP="00E7173B">
              <w:pPr>
                <w:pStyle w:val="Header"/>
                <w:tabs>
                  <w:tab w:val="left" w:pos="3088"/>
                </w:tabs>
                <w:rPr>
                  <w:sz w:val="24"/>
                  <w:szCs w:val="24"/>
                </w:rPr>
              </w:pPr>
              <w:r>
                <w:rPr>
                  <w:color w:val="262626" w:themeColor="text1" w:themeTint="D9"/>
                  <w:sz w:val="24"/>
                  <w:szCs w:val="24"/>
                </w:rPr>
                <w:t>Guía de instalación - RabbitMQ</w:t>
              </w:r>
            </w:p>
          </w:sdtContent>
        </w:sdt>
      </w:tc>
      <w:tc>
        <w:tcPr>
          <w:tcW w:w="4508" w:type="dxa"/>
        </w:tcPr>
        <w:sdt>
          <w:sdtPr>
            <w:rPr>
              <w:color w:val="262626" w:themeColor="text1" w:themeTint="D9"/>
              <w:sz w:val="24"/>
              <w:szCs w:val="24"/>
            </w:rPr>
            <w:alias w:val="Compañía"/>
            <w:tag w:val=""/>
            <w:id w:val="-2080426718"/>
            <w:placeholder>
              <w:docPart w:val="0F9AD76AE0934C08828D2F65C77C244F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Content>
            <w:p w14:paraId="2992950B" w14:textId="42443120" w:rsidR="00E7173B" w:rsidRPr="00A07D53" w:rsidRDefault="00EA5145" w:rsidP="000F1023">
              <w:pPr>
                <w:pStyle w:val="Header"/>
                <w:tabs>
                  <w:tab w:val="left" w:pos="3088"/>
                </w:tabs>
                <w:jc w:val="right"/>
                <w:rPr>
                  <w:color w:val="262626" w:themeColor="text1" w:themeTint="D9"/>
                  <w:sz w:val="24"/>
                  <w:szCs w:val="24"/>
                </w:rPr>
              </w:pPr>
              <w:proofErr w:type="spellStart"/>
              <w:r>
                <w:rPr>
                  <w:color w:val="262626" w:themeColor="text1" w:themeTint="D9"/>
                  <w:sz w:val="24"/>
                  <w:szCs w:val="24"/>
                </w:rPr>
                <w:t>Promos</w:t>
              </w:r>
              <w:proofErr w:type="spellEnd"/>
              <w:r>
                <w:rPr>
                  <w:color w:val="262626" w:themeColor="text1" w:themeTint="D9"/>
                  <w:sz w:val="24"/>
                  <w:szCs w:val="24"/>
                </w:rPr>
                <w:t xml:space="preserve"> Ltda.</w:t>
              </w:r>
            </w:p>
          </w:sdtContent>
        </w:sdt>
        <w:sdt>
          <w:sdtPr>
            <w:rPr>
              <w:color w:val="404040" w:themeColor="text1" w:themeTint="BF"/>
              <w:sz w:val="20"/>
              <w:szCs w:val="20"/>
            </w:rPr>
            <w:alias w:val="Version"/>
            <w:tag w:val="TPAppVersion"/>
            <w:id w:val="403338162"/>
            <w:placeholder>
              <w:docPart w:val="879F059837504240B770832E328FF583"/>
            </w:placeholder>
            <w:dataBinding w:prefixMappings="xmlns:ns0='http://schemas.microsoft.com/office/2006/metadata/properties' xmlns:ns1='http://www.w3.org/2001/XMLSchema-instance' xmlns:ns2='http://schemas.microsoft.com/office/infopath/2007/PartnerControls' xmlns:ns3='4873beb7-5857-4685-be1f-d57550cc96cc' " w:xpath="/ns0:properties[1]/documentManagement[1]/ns3:TPAppVersion[1]" w:storeItemID="{7FBDB1CC-CEFB-4E46-8174-1F0AA0D30B24}"/>
            <w:text/>
          </w:sdtPr>
          <w:sdtContent>
            <w:p w14:paraId="785B63F6" w14:textId="20C61DB5" w:rsidR="00E7173B" w:rsidRDefault="00E7173B" w:rsidP="00E7173B">
              <w:pPr>
                <w:pStyle w:val="Header"/>
                <w:tabs>
                  <w:tab w:val="left" w:pos="3088"/>
                </w:tabs>
                <w:jc w:val="right"/>
              </w:pPr>
              <w:r w:rsidRPr="00E7173B">
                <w:rPr>
                  <w:color w:val="404040" w:themeColor="text1" w:themeTint="BF"/>
                  <w:sz w:val="20"/>
                  <w:szCs w:val="20"/>
                </w:rPr>
                <w:t>v. 1.0.0</w:t>
              </w:r>
            </w:p>
          </w:sdtContent>
        </w:sdt>
      </w:tc>
    </w:tr>
  </w:tbl>
  <w:p w14:paraId="60EF1FC0" w14:textId="0E9C6ADC" w:rsidR="000F1023" w:rsidRDefault="000F1023" w:rsidP="00E7173B">
    <w:pPr>
      <w:pStyle w:val="Header"/>
      <w:tabs>
        <w:tab w:val="left" w:pos="308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45D8004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68032D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8CB02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9D6D07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D8E532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6BCB8A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62BA0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2F44CA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5026A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9F451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BA6369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3DA7B9B"/>
    <w:multiLevelType w:val="hybridMultilevel"/>
    <w:tmpl w:val="FDE4A2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52131C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21E30CD"/>
    <w:multiLevelType w:val="hybridMultilevel"/>
    <w:tmpl w:val="B0ECF7F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4C4F29"/>
    <w:multiLevelType w:val="multilevel"/>
    <w:tmpl w:val="D8061F64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F745FC4"/>
    <w:multiLevelType w:val="hybridMultilevel"/>
    <w:tmpl w:val="D0E80E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350CFB"/>
    <w:multiLevelType w:val="multilevel"/>
    <w:tmpl w:val="9DF09F0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5DEC6B47"/>
    <w:multiLevelType w:val="multilevel"/>
    <w:tmpl w:val="604E1C0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67F86DA5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2D77EA2"/>
    <w:multiLevelType w:val="hybridMultilevel"/>
    <w:tmpl w:val="C7FC9E2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8C2C6D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869225961">
    <w:abstractNumId w:val="24"/>
  </w:num>
  <w:num w:numId="2" w16cid:durableId="760568850">
    <w:abstractNumId w:val="12"/>
  </w:num>
  <w:num w:numId="3" w16cid:durableId="1119573011">
    <w:abstractNumId w:val="10"/>
  </w:num>
  <w:num w:numId="4" w16cid:durableId="1463886978">
    <w:abstractNumId w:val="27"/>
  </w:num>
  <w:num w:numId="5" w16cid:durableId="855191600">
    <w:abstractNumId w:val="13"/>
  </w:num>
  <w:num w:numId="6" w16cid:durableId="977035626">
    <w:abstractNumId w:val="19"/>
  </w:num>
  <w:num w:numId="7" w16cid:durableId="1393769787">
    <w:abstractNumId w:val="22"/>
  </w:num>
  <w:num w:numId="8" w16cid:durableId="1742436822">
    <w:abstractNumId w:val="9"/>
  </w:num>
  <w:num w:numId="9" w16cid:durableId="1864124870">
    <w:abstractNumId w:val="7"/>
  </w:num>
  <w:num w:numId="10" w16cid:durableId="1984768796">
    <w:abstractNumId w:val="6"/>
  </w:num>
  <w:num w:numId="11" w16cid:durableId="149952747">
    <w:abstractNumId w:val="5"/>
  </w:num>
  <w:num w:numId="12" w16cid:durableId="1658614005">
    <w:abstractNumId w:val="4"/>
  </w:num>
  <w:num w:numId="13" w16cid:durableId="1414862310">
    <w:abstractNumId w:val="8"/>
  </w:num>
  <w:num w:numId="14" w16cid:durableId="33118176">
    <w:abstractNumId w:val="3"/>
  </w:num>
  <w:num w:numId="15" w16cid:durableId="1931304629">
    <w:abstractNumId w:val="2"/>
  </w:num>
  <w:num w:numId="16" w16cid:durableId="849610791">
    <w:abstractNumId w:val="1"/>
  </w:num>
  <w:num w:numId="17" w16cid:durableId="1318847364">
    <w:abstractNumId w:val="0"/>
  </w:num>
  <w:num w:numId="18" w16cid:durableId="641733147">
    <w:abstractNumId w:val="14"/>
  </w:num>
  <w:num w:numId="19" w16cid:durableId="618292565">
    <w:abstractNumId w:val="16"/>
  </w:num>
  <w:num w:numId="20" w16cid:durableId="501092009">
    <w:abstractNumId w:val="25"/>
  </w:num>
  <w:num w:numId="21" w16cid:durableId="466121538">
    <w:abstractNumId w:val="21"/>
  </w:num>
  <w:num w:numId="22" w16cid:durableId="780535440">
    <w:abstractNumId w:val="11"/>
  </w:num>
  <w:num w:numId="23" w16cid:durableId="1299532804">
    <w:abstractNumId w:val="29"/>
  </w:num>
  <w:num w:numId="24" w16cid:durableId="421876698">
    <w:abstractNumId w:val="15"/>
  </w:num>
  <w:num w:numId="25" w16cid:durableId="1094475542">
    <w:abstractNumId w:val="18"/>
  </w:num>
  <w:num w:numId="26" w16cid:durableId="293022131">
    <w:abstractNumId w:val="26"/>
  </w:num>
  <w:num w:numId="27" w16cid:durableId="10574128">
    <w:abstractNumId w:val="23"/>
  </w:num>
  <w:num w:numId="28" w16cid:durableId="597905492">
    <w:abstractNumId w:val="28"/>
  </w:num>
  <w:num w:numId="29" w16cid:durableId="1289121151">
    <w:abstractNumId w:val="17"/>
  </w:num>
  <w:num w:numId="30" w16cid:durableId="33122385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023"/>
    <w:rsid w:val="000239B7"/>
    <w:rsid w:val="000365C0"/>
    <w:rsid w:val="00096D7E"/>
    <w:rsid w:val="000F1023"/>
    <w:rsid w:val="00145B0C"/>
    <w:rsid w:val="00155A88"/>
    <w:rsid w:val="00173D74"/>
    <w:rsid w:val="00181EE0"/>
    <w:rsid w:val="0028533C"/>
    <w:rsid w:val="002B17DA"/>
    <w:rsid w:val="003B04E0"/>
    <w:rsid w:val="00405555"/>
    <w:rsid w:val="004323AE"/>
    <w:rsid w:val="004521CC"/>
    <w:rsid w:val="00457B6C"/>
    <w:rsid w:val="004C72A5"/>
    <w:rsid w:val="004E108E"/>
    <w:rsid w:val="005B7568"/>
    <w:rsid w:val="005F37F0"/>
    <w:rsid w:val="0061237B"/>
    <w:rsid w:val="00645252"/>
    <w:rsid w:val="00650219"/>
    <w:rsid w:val="00652435"/>
    <w:rsid w:val="006D3D74"/>
    <w:rsid w:val="006F1987"/>
    <w:rsid w:val="007072D0"/>
    <w:rsid w:val="007639F2"/>
    <w:rsid w:val="007752CE"/>
    <w:rsid w:val="00815512"/>
    <w:rsid w:val="0083569A"/>
    <w:rsid w:val="0089144A"/>
    <w:rsid w:val="008E3F8E"/>
    <w:rsid w:val="00937205"/>
    <w:rsid w:val="00952938"/>
    <w:rsid w:val="00957E0A"/>
    <w:rsid w:val="00967C63"/>
    <w:rsid w:val="009D6CE9"/>
    <w:rsid w:val="009E7F17"/>
    <w:rsid w:val="00A07D53"/>
    <w:rsid w:val="00A14805"/>
    <w:rsid w:val="00A203BB"/>
    <w:rsid w:val="00A23F6F"/>
    <w:rsid w:val="00A3646A"/>
    <w:rsid w:val="00A602F8"/>
    <w:rsid w:val="00A75130"/>
    <w:rsid w:val="00A9204E"/>
    <w:rsid w:val="00AB4009"/>
    <w:rsid w:val="00B03420"/>
    <w:rsid w:val="00B55B06"/>
    <w:rsid w:val="00BD1B96"/>
    <w:rsid w:val="00C866E2"/>
    <w:rsid w:val="00CD66DC"/>
    <w:rsid w:val="00D42728"/>
    <w:rsid w:val="00DD5DA1"/>
    <w:rsid w:val="00E7173B"/>
    <w:rsid w:val="00EA5145"/>
    <w:rsid w:val="00F40065"/>
    <w:rsid w:val="00F94BB3"/>
    <w:rsid w:val="00FF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3B984E"/>
  <w15:chartTrackingRefBased/>
  <w15:docId w15:val="{1A57DE8E-EDDB-475A-9E9E-027F6A402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C63"/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DA1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C45911" w:themeColor="accent2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5DA1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C45911" w:themeColor="accent2" w:themeShade="B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39F2"/>
    <w:pPr>
      <w:keepNext/>
      <w:keepLines/>
      <w:spacing w:before="40"/>
      <w:outlineLvl w:val="2"/>
    </w:pPr>
    <w:rPr>
      <w:rFonts w:ascii="Calibri Light" w:eastAsiaTheme="majorEastAsia" w:hAnsi="Calibri Light" w:cs="Calibri Light"/>
      <w:i/>
      <w:color w:val="C45911" w:themeColor="accent2" w:themeShade="B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0219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50219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50219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50219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50219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50219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DA1"/>
    <w:rPr>
      <w:rFonts w:ascii="Calibri Light" w:eastAsiaTheme="majorEastAsia" w:hAnsi="Calibri Light" w:cs="Calibri Light"/>
      <w:color w:val="C45911" w:themeColor="accent2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5DA1"/>
    <w:rPr>
      <w:rFonts w:ascii="Calibri Light" w:eastAsiaTheme="majorEastAsia" w:hAnsi="Calibri Light" w:cs="Calibri Light"/>
      <w:color w:val="C45911" w:themeColor="accent2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639F2"/>
    <w:rPr>
      <w:rFonts w:ascii="Calibri Light" w:eastAsiaTheme="majorEastAsia" w:hAnsi="Calibri Light" w:cs="Calibri Light"/>
      <w:i/>
      <w:color w:val="C45911" w:themeColor="accent2" w:themeShade="B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50219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50219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sid w:val="00650219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650219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50219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50219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650219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2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2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50219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650219"/>
    <w:rPr>
      <w:rFonts w:ascii="Calibri" w:hAnsi="Calibri" w:cs="Calibri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50219"/>
    <w:rPr>
      <w:rFonts w:ascii="Calibri" w:hAnsi="Calibri" w:cs="Calibri"/>
      <w:i/>
      <w:iCs/>
    </w:rPr>
  </w:style>
  <w:style w:type="character" w:styleId="IntenseEmphasis">
    <w:name w:val="Intense Emphasis"/>
    <w:basedOn w:val="DefaultParagraphFont"/>
    <w:uiPriority w:val="21"/>
    <w:qFormat/>
    <w:rsid w:val="00650219"/>
    <w:rPr>
      <w:rFonts w:ascii="Calibri" w:hAnsi="Calibri" w:cs="Calibri"/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sid w:val="00650219"/>
    <w:rPr>
      <w:rFonts w:ascii="Calibri" w:hAnsi="Calibri" w:cs="Calibri"/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6502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0219"/>
    <w:rPr>
      <w:rFonts w:ascii="Calibri" w:hAnsi="Calibri" w:cs="Calibri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0219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0219"/>
    <w:rPr>
      <w:rFonts w:ascii="Calibri" w:hAnsi="Calibri" w:cs="Calibri"/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sid w:val="00650219"/>
    <w:rPr>
      <w:rFonts w:ascii="Calibri" w:hAnsi="Calibri" w:cs="Calibri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50219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sid w:val="00650219"/>
    <w:rPr>
      <w:rFonts w:ascii="Calibri" w:hAnsi="Calibri" w:cs="Calibri"/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50219"/>
    <w:rPr>
      <w:rFonts w:ascii="Calibri" w:hAnsi="Calibri" w:cs="Calibri"/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650219"/>
    <w:rPr>
      <w:rFonts w:ascii="Calibri" w:hAnsi="Calibri" w:cs="Calibri"/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50219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0219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219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50219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50219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50219"/>
    <w:rPr>
      <w:rFonts w:ascii="Calibri" w:hAnsi="Calibri" w:cs="Calibri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50219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50219"/>
    <w:rPr>
      <w:rFonts w:ascii="Calibri" w:hAnsi="Calibri" w:cs="Calibri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50219"/>
    <w:rPr>
      <w:rFonts w:ascii="Calibri" w:hAnsi="Calibri" w:cs="Calibri"/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0219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0219"/>
    <w:rPr>
      <w:rFonts w:ascii="Calibri" w:hAnsi="Calibri" w:cs="Calibri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02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0219"/>
    <w:rPr>
      <w:rFonts w:ascii="Calibri" w:hAnsi="Calibri" w:cs="Calibri"/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50219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50219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50219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50219"/>
    <w:rPr>
      <w:rFonts w:ascii="Calibri" w:hAnsi="Calibri" w:cs="Calibri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50219"/>
    <w:rPr>
      <w:rFonts w:ascii="Calibri Light" w:eastAsiaTheme="majorEastAsia" w:hAnsi="Calibri Light" w:cs="Calibri Light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50219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0219"/>
    <w:rPr>
      <w:rFonts w:ascii="Calibri" w:hAnsi="Calibri" w:cs="Calibri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0219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0219"/>
    <w:rPr>
      <w:rFonts w:ascii="Consolas" w:hAnsi="Consolas" w:cs="Calibri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502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50219"/>
    <w:rPr>
      <w:rFonts w:ascii="Consolas" w:hAnsi="Consolas" w:cs="Calibri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50219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50219"/>
    <w:rPr>
      <w:rFonts w:ascii="Consolas" w:hAnsi="Consolas" w:cs="Calibri"/>
      <w:szCs w:val="21"/>
    </w:rPr>
  </w:style>
  <w:style w:type="character" w:styleId="PlaceholderText">
    <w:name w:val="Placeholder Text"/>
    <w:basedOn w:val="DefaultParagraphFont"/>
    <w:uiPriority w:val="99"/>
    <w:semiHidden/>
    <w:rsid w:val="00650219"/>
    <w:rPr>
      <w:rFonts w:ascii="Calibri" w:hAnsi="Calibri" w:cs="Calibri"/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50219"/>
  </w:style>
  <w:style w:type="character" w:customStyle="1" w:styleId="HeaderChar">
    <w:name w:val="Header Char"/>
    <w:basedOn w:val="DefaultParagraphFont"/>
    <w:link w:val="Header"/>
    <w:uiPriority w:val="99"/>
    <w:rsid w:val="00650219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50219"/>
  </w:style>
  <w:style w:type="character" w:customStyle="1" w:styleId="FooterChar">
    <w:name w:val="Footer Char"/>
    <w:basedOn w:val="DefaultParagraphFont"/>
    <w:link w:val="Footer"/>
    <w:uiPriority w:val="99"/>
    <w:rsid w:val="00650219"/>
    <w:rPr>
      <w:rFonts w:ascii="Calibri" w:hAnsi="Calibri" w:cs="Calibr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50219"/>
    <w:pPr>
      <w:spacing w:after="120"/>
      <w:ind w:left="1757"/>
    </w:pPr>
  </w:style>
  <w:style w:type="character" w:styleId="Mention">
    <w:name w:val="Mention"/>
    <w:basedOn w:val="DefaultParagraphFont"/>
    <w:uiPriority w:val="99"/>
    <w:semiHidden/>
    <w:unhideWhenUsed/>
    <w:rsid w:val="006502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650219"/>
    <w:pPr>
      <w:numPr>
        <w:numId w:val="24"/>
      </w:numPr>
    </w:pPr>
  </w:style>
  <w:style w:type="numbering" w:styleId="1ai">
    <w:name w:val="Outline List 1"/>
    <w:basedOn w:val="NoList"/>
    <w:uiPriority w:val="99"/>
    <w:semiHidden/>
    <w:unhideWhenUsed/>
    <w:rsid w:val="00650219"/>
    <w:pPr>
      <w:numPr>
        <w:numId w:val="25"/>
      </w:numPr>
    </w:pPr>
  </w:style>
  <w:style w:type="character" w:styleId="HTMLVariable">
    <w:name w:val="HTML Variable"/>
    <w:basedOn w:val="DefaultParagraphFont"/>
    <w:uiPriority w:val="99"/>
    <w:semiHidden/>
    <w:unhideWhenUsed/>
    <w:rsid w:val="00650219"/>
    <w:rPr>
      <w:rFonts w:ascii="Calibri" w:hAnsi="Calibri" w:cs="Calibri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650219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50219"/>
    <w:rPr>
      <w:rFonts w:ascii="Calibri" w:hAnsi="Calibri" w:cs="Calibri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650219"/>
    <w:rPr>
      <w:rFonts w:ascii="Calibri" w:hAnsi="Calibri" w:cs="Calibri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650219"/>
    <w:rPr>
      <w:rFonts w:ascii="Calibri" w:hAnsi="Calibri" w:cs="Calibri"/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650219"/>
    <w:rPr>
      <w:rFonts w:ascii="Consolas" w:hAnsi="Consolas" w:cs="Calibri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650219"/>
    <w:rPr>
      <w:rFonts w:ascii="Calibri" w:hAnsi="Calibri" w:cs="Calibri"/>
    </w:rPr>
  </w:style>
  <w:style w:type="paragraph" w:styleId="TOC1">
    <w:name w:val="toc 1"/>
    <w:basedOn w:val="Normal"/>
    <w:next w:val="Normal"/>
    <w:autoRedefine/>
    <w:uiPriority w:val="39"/>
    <w:unhideWhenUsed/>
    <w:rsid w:val="006502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5021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65021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5021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50219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50219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50219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50219"/>
    <w:pPr>
      <w:spacing w:after="100"/>
      <w:ind w:left="1540"/>
    </w:pPr>
  </w:style>
  <w:style w:type="paragraph" w:styleId="TOCHeading">
    <w:name w:val="TOC Heading"/>
    <w:basedOn w:val="Heading1"/>
    <w:next w:val="Normal"/>
    <w:uiPriority w:val="39"/>
    <w:unhideWhenUsed/>
    <w:qFormat/>
    <w:rsid w:val="00650219"/>
    <w:pPr>
      <w:outlineLvl w:val="9"/>
    </w:pPr>
    <w:rPr>
      <w:color w:val="2E74B5" w:themeColor="accent1" w:themeShade="BF"/>
    </w:rPr>
  </w:style>
  <w:style w:type="table" w:styleId="TableProfessional">
    <w:name w:val="Table Professional"/>
    <w:basedOn w:val="Table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650219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650219"/>
  </w:style>
  <w:style w:type="character" w:styleId="Hashtag">
    <w:name w:val="Hashtag"/>
    <w:basedOn w:val="DefaultParagraphFont"/>
    <w:uiPriority w:val="99"/>
    <w:semiHidden/>
    <w:unhideWhenUsed/>
    <w:rsid w:val="00650219"/>
    <w:rPr>
      <w:rFonts w:ascii="Calibri" w:hAnsi="Calibri" w:cs="Calibri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6502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502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65021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65021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65021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65021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65021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650219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65021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65021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65021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65021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65021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65021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65021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65021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65021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650219"/>
    <w:pPr>
      <w:spacing w:after="120"/>
      <w:ind w:left="1800"/>
      <w:contextualSpacing/>
    </w:pPr>
  </w:style>
  <w:style w:type="paragraph" w:styleId="ListParagraph">
    <w:name w:val="List Paragraph"/>
    <w:basedOn w:val="Normal"/>
    <w:uiPriority w:val="34"/>
    <w:unhideWhenUsed/>
    <w:qFormat/>
    <w:rsid w:val="00650219"/>
    <w:pPr>
      <w:ind w:left="720"/>
      <w:contextualSpacing/>
    </w:pPr>
  </w:style>
  <w:style w:type="paragraph" w:styleId="ListNumber">
    <w:name w:val="List Number"/>
    <w:basedOn w:val="Normal"/>
    <w:uiPriority w:val="99"/>
    <w:semiHidden/>
    <w:unhideWhenUsed/>
    <w:rsid w:val="00650219"/>
    <w:pPr>
      <w:numPr>
        <w:numId w:val="13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650219"/>
    <w:pPr>
      <w:numPr>
        <w:numId w:val="14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650219"/>
    <w:pPr>
      <w:numPr>
        <w:numId w:val="15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650219"/>
    <w:pPr>
      <w:numPr>
        <w:numId w:val="16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650219"/>
    <w:pPr>
      <w:numPr>
        <w:numId w:val="17"/>
      </w:numPr>
      <w:contextualSpacing/>
    </w:pPr>
  </w:style>
  <w:style w:type="paragraph" w:styleId="ListBullet">
    <w:name w:val="List Bullet"/>
    <w:basedOn w:val="Normal"/>
    <w:uiPriority w:val="99"/>
    <w:semiHidden/>
    <w:unhideWhenUsed/>
    <w:rsid w:val="00650219"/>
    <w:pPr>
      <w:numPr>
        <w:numId w:val="8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650219"/>
    <w:pPr>
      <w:numPr>
        <w:numId w:val="9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650219"/>
    <w:pPr>
      <w:numPr>
        <w:numId w:val="10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650219"/>
    <w:pPr>
      <w:numPr>
        <w:numId w:val="1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650219"/>
    <w:pPr>
      <w:numPr>
        <w:numId w:val="12"/>
      </w:numPr>
      <w:contextualSpacing/>
    </w:pPr>
  </w:style>
  <w:style w:type="table" w:styleId="TableClassic1">
    <w:name w:val="Table Classic 1"/>
    <w:basedOn w:val="Table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65021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65021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650219"/>
  </w:style>
  <w:style w:type="character" w:styleId="EndnoteReference">
    <w:name w:val="endnote reference"/>
    <w:basedOn w:val="DefaultParagraphFont"/>
    <w:uiPriority w:val="99"/>
    <w:semiHidden/>
    <w:unhideWhenUsed/>
    <w:rsid w:val="00650219"/>
    <w:rPr>
      <w:rFonts w:ascii="Calibri" w:hAnsi="Calibri" w:cs="Calibri"/>
      <w:vertAlign w:val="superscript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650219"/>
    <w:pPr>
      <w:ind w:left="220" w:hanging="220"/>
    </w:pPr>
  </w:style>
  <w:style w:type="paragraph" w:styleId="TOAHeading">
    <w:name w:val="toa heading"/>
    <w:basedOn w:val="Normal"/>
    <w:next w:val="Normal"/>
    <w:uiPriority w:val="99"/>
    <w:semiHidden/>
    <w:unhideWhenUsed/>
    <w:rsid w:val="006502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ColorfulList">
    <w:name w:val="Colorful List"/>
    <w:basedOn w:val="Table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65021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65021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65021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EnvelopeAddress">
    <w:name w:val="envelope address"/>
    <w:basedOn w:val="Normal"/>
    <w:uiPriority w:val="99"/>
    <w:semiHidden/>
    <w:unhideWhenUsed/>
    <w:rsid w:val="00650219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icleSection">
    <w:name w:val="Outline List 3"/>
    <w:basedOn w:val="NoList"/>
    <w:uiPriority w:val="99"/>
    <w:semiHidden/>
    <w:unhideWhenUsed/>
    <w:rsid w:val="00650219"/>
    <w:pPr>
      <w:numPr>
        <w:numId w:val="26"/>
      </w:numPr>
    </w:pPr>
  </w:style>
  <w:style w:type="table" w:styleId="PlainTable1">
    <w:name w:val="Plain Table 1"/>
    <w:basedOn w:val="TableNormal"/>
    <w:uiPriority w:val="41"/>
    <w:rsid w:val="0065021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5021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5021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5021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5021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link w:val="NoSpacingChar"/>
    <w:uiPriority w:val="1"/>
    <w:qFormat/>
    <w:rsid w:val="00650219"/>
    <w:rPr>
      <w:rFonts w:ascii="Calibri" w:hAnsi="Calibri" w:cs="Calibri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50219"/>
  </w:style>
  <w:style w:type="character" w:customStyle="1" w:styleId="DateChar">
    <w:name w:val="Date Char"/>
    <w:basedOn w:val="DefaultParagraphFont"/>
    <w:link w:val="Date"/>
    <w:uiPriority w:val="99"/>
    <w:semiHidden/>
    <w:rsid w:val="00650219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650219"/>
    <w:rPr>
      <w:rFonts w:ascii="Times New Roman" w:hAnsi="Times New Roman" w:cs="Times New Roman"/>
      <w:sz w:val="24"/>
      <w:szCs w:val="24"/>
    </w:rPr>
  </w:style>
  <w:style w:type="character" w:styleId="SmartHyperlink">
    <w:name w:val="Smart Hyperlink"/>
    <w:basedOn w:val="DefaultParagraphFont"/>
    <w:uiPriority w:val="99"/>
    <w:semiHidden/>
    <w:unhideWhenUsed/>
    <w:rsid w:val="00650219"/>
    <w:rPr>
      <w:rFonts w:ascii="Calibri" w:hAnsi="Calibri" w:cs="Calibri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650219"/>
    <w:rPr>
      <w:rFonts w:ascii="Calibri" w:hAnsi="Calibri" w:cs="Calibri"/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semiHidden/>
    <w:unhideWhenUsed/>
    <w:rsid w:val="0065021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50219"/>
    <w:rPr>
      <w:rFonts w:ascii="Calibri" w:hAnsi="Calibri" w:cs="Calibri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5021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50219"/>
    <w:rPr>
      <w:rFonts w:ascii="Calibri" w:hAnsi="Calibri" w:cs="Calibri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5021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50219"/>
    <w:rPr>
      <w:rFonts w:ascii="Calibri" w:hAnsi="Calibri" w:cs="Calibri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5021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50219"/>
    <w:rPr>
      <w:rFonts w:ascii="Calibri" w:hAnsi="Calibri" w:cs="Calibri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50219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50219"/>
    <w:rPr>
      <w:rFonts w:ascii="Calibri" w:hAnsi="Calibri" w:cs="Calibri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50219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50219"/>
    <w:rPr>
      <w:rFonts w:ascii="Calibri" w:hAnsi="Calibri" w:cs="Calibri"/>
    </w:rPr>
  </w:style>
  <w:style w:type="paragraph" w:styleId="NormalIndent">
    <w:name w:val="Normal Indent"/>
    <w:basedOn w:val="Normal"/>
    <w:uiPriority w:val="99"/>
    <w:semiHidden/>
    <w:unhideWhenUsed/>
    <w:rsid w:val="00650219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50219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50219"/>
    <w:rPr>
      <w:rFonts w:ascii="Calibri" w:hAnsi="Calibri" w:cs="Calibri"/>
    </w:rPr>
  </w:style>
  <w:style w:type="table" w:styleId="TableContemporary">
    <w:name w:val="Table Contemporary"/>
    <w:basedOn w:val="TableNormal"/>
    <w:uiPriority w:val="99"/>
    <w:semiHidden/>
    <w:unhideWhenUsed/>
    <w:rsid w:val="0065021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5021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650219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650219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50219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50219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50219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50219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50219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50219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50219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50219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50219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50219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50219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50219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50219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50219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50219"/>
    <w:rPr>
      <w:rFonts w:ascii="Calibri" w:hAnsi="Calibri" w:cs="Calibri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65021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50219"/>
    <w:rPr>
      <w:rFonts w:ascii="Calibri" w:hAnsi="Calibri" w:cs="Calibri"/>
    </w:rPr>
  </w:style>
  <w:style w:type="table" w:styleId="TableColumns1">
    <w:name w:val="Table Columns 1"/>
    <w:basedOn w:val="TableNormal"/>
    <w:uiPriority w:val="99"/>
    <w:semiHidden/>
    <w:unhideWhenUsed/>
    <w:rsid w:val="0065021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65021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65021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65021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65021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650219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50219"/>
    <w:rPr>
      <w:rFonts w:ascii="Calibri" w:hAnsi="Calibri" w:cs="Calibri"/>
    </w:rPr>
  </w:style>
  <w:style w:type="table" w:styleId="TableSimple1">
    <w:name w:val="Table Simple 1"/>
    <w:basedOn w:val="TableNormal"/>
    <w:uiPriority w:val="99"/>
    <w:semiHidden/>
    <w:unhideWhenUsed/>
    <w:rsid w:val="0065021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65021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65021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65021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650219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50219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50219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50219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50219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50219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50219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50219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50219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650219"/>
    <w:rPr>
      <w:rFonts w:ascii="Calibri Light" w:eastAsiaTheme="majorEastAsia" w:hAnsi="Calibri Light" w:cs="Calibri Light"/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rsid w:val="00650219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50219"/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650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65021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65021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65021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65021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65021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5021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65021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50219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50219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50219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50219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50219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50219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5021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50219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50219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50219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50219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50219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50219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65021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65021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65021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650219"/>
    <w:rPr>
      <w:rFonts w:ascii="Calibri" w:hAnsi="Calibri" w:cs="Calibri"/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650219"/>
    <w:rPr>
      <w:rFonts w:ascii="Calibri" w:hAnsi="Calibri" w:cs="Calibri"/>
    </w:rPr>
  </w:style>
  <w:style w:type="table" w:styleId="Table3Deffects1">
    <w:name w:val="Table 3D effects 1"/>
    <w:basedOn w:val="TableNormal"/>
    <w:uiPriority w:val="99"/>
    <w:semiHidden/>
    <w:unhideWhenUsed/>
    <w:rsid w:val="0065021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65021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650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650219"/>
    <w:rPr>
      <w:rFonts w:ascii="Calibri" w:hAnsi="Calibri" w:cs="Calibri"/>
    </w:rPr>
  </w:style>
  <w:style w:type="character" w:customStyle="1" w:styleId="NoSpacingChar">
    <w:name w:val="No Spacing Char"/>
    <w:basedOn w:val="DefaultParagraphFont"/>
    <w:link w:val="NoSpacing"/>
    <w:uiPriority w:val="1"/>
    <w:rsid w:val="000F1023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hyperlink" Target="https://www.rabbitmq.com/docs/install-windows#installer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yperlink" Target="https://www.erlang.org/downloads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localhost:15672/" TargetMode="External"/><Relationship Id="rId44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0.png"/><Relationship Id="rId4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ML0713\AppData\Local\Microsoft\Office\16.0\DTS\es-CO%7bF02A3620-B37C-47D8-B140-10250D9EC5DE%7d\%7b302B9FD9-59FE-4990-B245-CE457ECCB4EF%7dtf02786999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72C69A5E99C4817B48C1B0833118E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A1C093-2958-44CF-9B5A-BF8C37A35F6C}"/>
      </w:docPartPr>
      <w:docPartBody>
        <w:p w:rsidR="002B3C18" w:rsidRDefault="00F66F39" w:rsidP="00F66F39">
          <w:pPr>
            <w:pStyle w:val="272C69A5E99C4817B48C1B0833118E1A"/>
          </w:pPr>
          <w:r w:rsidRPr="00B92DFC">
            <w:rPr>
              <w:rStyle w:val="PlaceholderText"/>
            </w:rPr>
            <w:t>[Título]</w:t>
          </w:r>
        </w:p>
      </w:docPartBody>
    </w:docPart>
    <w:docPart>
      <w:docPartPr>
        <w:name w:val="0F9AD76AE0934C08828D2F65C77C24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0A04D9-9428-4E30-95F3-317EC0ECE08C}"/>
      </w:docPartPr>
      <w:docPartBody>
        <w:p w:rsidR="002B3C18" w:rsidRDefault="00F66F39">
          <w:r w:rsidRPr="00B92DFC">
            <w:rPr>
              <w:rStyle w:val="PlaceholderText"/>
            </w:rPr>
            <w:t>[Compañía]</w:t>
          </w:r>
        </w:p>
      </w:docPartBody>
    </w:docPart>
    <w:docPart>
      <w:docPartPr>
        <w:name w:val="879F059837504240B770832E328FF5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AD3D86-5BFE-4D7B-8B6A-9787493AC39A}"/>
      </w:docPartPr>
      <w:docPartBody>
        <w:p w:rsidR="002B3C18" w:rsidRDefault="00F66F39" w:rsidP="00F66F39">
          <w:pPr>
            <w:pStyle w:val="879F059837504240B770832E328FF583"/>
          </w:pPr>
          <w:r w:rsidRPr="00B92DFC">
            <w:rPr>
              <w:rStyle w:val="PlaceholderText"/>
            </w:rPr>
            <w:t>[Version]</w:t>
          </w:r>
        </w:p>
      </w:docPartBody>
    </w:docPart>
    <w:docPart>
      <w:docPartPr>
        <w:name w:val="D117FA6F46B947E2AF571B9EBA5A6A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6FE0B8-3CA0-4360-9F48-8D338571BA25}"/>
      </w:docPartPr>
      <w:docPartBody>
        <w:p w:rsidR="002B3C18" w:rsidRDefault="00F66F39">
          <w:r w:rsidRPr="00B92DFC">
            <w:rPr>
              <w:rStyle w:val="PlaceholderText"/>
            </w:rPr>
            <w:t>[Asunto]</w:t>
          </w:r>
        </w:p>
      </w:docPartBody>
    </w:docPart>
    <w:docPart>
      <w:docPartPr>
        <w:name w:val="CC1CE8B102234740A2710716F0CA9D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EB23DA-ADFE-4FC0-8BD6-BF7C74EA1A86}"/>
      </w:docPartPr>
      <w:docPartBody>
        <w:p w:rsidR="002B3C18" w:rsidRDefault="00F66F39">
          <w:r w:rsidRPr="00B92DFC">
            <w:rPr>
              <w:rStyle w:val="PlaceholderText"/>
            </w:rPr>
            <w:t>[Asunto]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F39"/>
    <w:rsid w:val="002B3C18"/>
    <w:rsid w:val="00363159"/>
    <w:rsid w:val="00D52F40"/>
    <w:rsid w:val="00E2686E"/>
    <w:rsid w:val="00F66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O" w:eastAsia="es-CO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66F39"/>
    <w:rPr>
      <w:rFonts w:ascii="Calibri" w:hAnsi="Calibri" w:cs="Calibri"/>
      <w:color w:val="3A3A3A" w:themeColor="background2" w:themeShade="40"/>
    </w:rPr>
  </w:style>
  <w:style w:type="paragraph" w:customStyle="1" w:styleId="272C69A5E99C4817B48C1B0833118E1A">
    <w:name w:val="272C69A5E99C4817B48C1B0833118E1A"/>
    <w:rsid w:val="00F66F39"/>
  </w:style>
  <w:style w:type="paragraph" w:customStyle="1" w:styleId="879F059837504240B770832E328FF583">
    <w:name w:val="879F059837504240B770832E328FF583"/>
    <w:rsid w:val="00F66F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>v. 1.0.0</TPAppVersion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1ACD02-4635-46D5-9921-FDBD46A0E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{302B9FD9-59FE-4990-B245-CE457ECCB4EF}tf02786999_win32.dotx</Template>
  <TotalTime>173</TotalTime>
  <Pages>17</Pages>
  <Words>544</Words>
  <Characters>3107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Aldebarán Web</vt:lpstr>
      <vt:lpstr>Aldebarán Web</vt:lpstr>
    </vt:vector>
  </TitlesOfParts>
  <Manager/>
  <Company>Promos Ltda.</Company>
  <LinksUpToDate>false</LinksUpToDate>
  <CharactersWithSpaces>3644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Aldebarán Web</dc:title>
  <dc:subject>Guía de instalación - RabbitMQ</dc:subject>
  <dc:creator/>
  <cp:keywords/>
  <dc:description/>
  <cp:lastModifiedBy>javier Linares Garcia</cp:lastModifiedBy>
  <cp:revision>25</cp:revision>
  <dcterms:created xsi:type="dcterms:W3CDTF">2024-01-28T16:44:00Z</dcterms:created>
  <dcterms:modified xsi:type="dcterms:W3CDTF">2024-04-04T15:12:00Z</dcterms:modified>
</cp:coreProperties>
</file>